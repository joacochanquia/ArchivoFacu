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18320" w14:textId="7C33E939" w:rsidR="00F5689F" w:rsidRPr="00DB6B7E" w:rsidRDefault="003C3008" w:rsidP="00B61DC4">
      <w:pPr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43199" behindDoc="1" locked="0" layoutInCell="1" allowOverlap="1" wp14:anchorId="7FCF979A" wp14:editId="57769B62">
                <wp:simplePos x="0" y="0"/>
                <wp:positionH relativeFrom="page">
                  <wp:align>left</wp:align>
                </wp:positionH>
                <wp:positionV relativeFrom="paragraph">
                  <wp:posOffset>2826385</wp:posOffset>
                </wp:positionV>
                <wp:extent cx="6998970" cy="7065010"/>
                <wp:effectExtent l="0" t="0" r="0" b="0"/>
                <wp:wrapNone/>
                <wp:docPr id="18" name="Rectá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98970" cy="70650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CE97DC4" id="Rectángulo 18" o:spid="_x0000_s1026" style="position:absolute;margin-left:0;margin-top:222.55pt;width:551.1pt;height:556.3pt;z-index:-251873281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" fillcolor="#a9d4db [3204]" stroked="f">
                <w10:wrap anchorx="page"/>
              </v:rect>
            </w:pict>
          </mc:Fallback>
        </mc:AlternateContent>
      </w:r>
      <w:r w:rsidR="00B61DC4">
        <w:rPr>
          <w:noProof/>
        </w:rPr>
        <w:t xml:space="preserve">  </w:t>
      </w:r>
    </w:p>
    <w:tbl>
      <w:tblPr>
        <w:tblW w:w="5000" w:type="pct"/>
        <w:tblLook w:val="0600" w:firstRow="0" w:lastRow="0" w:firstColumn="0" w:lastColumn="0" w:noHBand="1" w:noVBand="1"/>
      </w:tblPr>
      <w:tblGrid>
        <w:gridCol w:w="5840"/>
        <w:gridCol w:w="781"/>
        <w:gridCol w:w="240"/>
        <w:gridCol w:w="3591"/>
      </w:tblGrid>
      <w:tr w:rsidR="00E6525B" w:rsidRPr="00DB6B7E" w14:paraId="3ECAD879" w14:textId="77777777" w:rsidTr="00F24CA1">
        <w:trPr>
          <w:trHeight w:val="1728"/>
        </w:trPr>
        <w:tc>
          <w:tcPr>
            <w:tcW w:w="3172" w:type="pct"/>
            <w:gridSpan w:val="2"/>
          </w:tcPr>
          <w:p w14:paraId="74305FC1" w14:textId="76FDA532" w:rsidR="00E6525B" w:rsidRPr="008B0C3C" w:rsidRDefault="00F06ED7" w:rsidP="00F5689F">
            <w:pPr>
              <w:pStyle w:val="Ttulo"/>
              <w:rPr>
                <w:noProof/>
                <w:sz w:val="56"/>
                <w:szCs w:val="56"/>
              </w:rPr>
            </w:pPr>
            <w:r>
              <w:rPr>
                <w:noProof/>
                <w:sz w:val="56"/>
                <w:szCs w:val="56"/>
              </w:rPr>
              <w:t>I</w:t>
            </w:r>
            <w:r w:rsidR="008B0C3C" w:rsidRPr="008B0C3C">
              <w:rPr>
                <w:noProof/>
                <w:sz w:val="56"/>
                <w:szCs w:val="56"/>
              </w:rPr>
              <w:t>n</w:t>
            </w:r>
            <w:r>
              <w:rPr>
                <w:noProof/>
                <w:sz w:val="56"/>
                <w:szCs w:val="56"/>
              </w:rPr>
              <w:t>forme de trabajo</w:t>
            </w:r>
          </w:p>
          <w:p w14:paraId="28EC666B" w14:textId="6F55DDA5" w:rsidR="00E6525B" w:rsidRDefault="00F06ED7" w:rsidP="00F5689F">
            <w:pPr>
              <w:pStyle w:val="Subttulo"/>
              <w:rPr>
                <w:noProof/>
                <w:color w:val="64B1BE" w:themeColor="accent1" w:themeShade="BF"/>
                <w:sz w:val="48"/>
                <w:szCs w:val="48"/>
              </w:rPr>
            </w:pPr>
            <w:r>
              <w:rPr>
                <w:noProof/>
                <w:color w:val="64B1BE" w:themeColor="accent1" w:themeShade="BF"/>
                <w:sz w:val="48"/>
                <w:szCs w:val="48"/>
              </w:rPr>
              <w:t>Ejercicio de entrega obligatoria TP</w:t>
            </w:r>
            <w:r w:rsidR="00207E80">
              <w:rPr>
                <w:noProof/>
                <w:color w:val="64B1BE" w:themeColor="accent1" w:themeShade="BF"/>
                <w:sz w:val="48"/>
                <w:szCs w:val="48"/>
              </w:rPr>
              <w:t>4</w:t>
            </w:r>
          </w:p>
          <w:p w14:paraId="7ED655FC" w14:textId="2359039D" w:rsidR="00EE11A9" w:rsidRPr="00EE11A9" w:rsidRDefault="00EE11A9" w:rsidP="00EE11A9"/>
        </w:tc>
        <w:tc>
          <w:tcPr>
            <w:tcW w:w="117" w:type="pct"/>
          </w:tcPr>
          <w:p w14:paraId="7FADB3E2" w14:textId="77777777" w:rsidR="00E6525B" w:rsidRPr="00DB6B7E" w:rsidRDefault="00E6525B" w:rsidP="00F5689F">
            <w:pPr>
              <w:rPr>
                <w:noProof/>
              </w:rPr>
            </w:pPr>
          </w:p>
        </w:tc>
        <w:tc>
          <w:tcPr>
            <w:tcW w:w="1711" w:type="pct"/>
            <w:vMerge w:val="restart"/>
            <w:vAlign w:val="bottom"/>
          </w:tcPr>
          <w:p w14:paraId="7B386D6D" w14:textId="0234C90F" w:rsidR="00E6525B" w:rsidRPr="008B0C3C" w:rsidRDefault="003C3008" w:rsidP="008B0C3C">
            <w:pPr>
              <w:pStyle w:val="Informacindecontactodecuerpo"/>
              <w:ind w:left="0"/>
              <w:rPr>
                <w:noProof/>
                <w:sz w:val="144"/>
                <w:szCs w:val="144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696B795D" wp14:editId="0447491E">
                      <wp:simplePos x="0" y="0"/>
                      <wp:positionH relativeFrom="margin">
                        <wp:posOffset>653415</wp:posOffset>
                      </wp:positionH>
                      <wp:positionV relativeFrom="paragraph">
                        <wp:posOffset>-976630</wp:posOffset>
                      </wp:positionV>
                      <wp:extent cx="1419860" cy="236220"/>
                      <wp:effectExtent l="0" t="0" r="8890" b="0"/>
                      <wp:wrapThrough wrapText="bothSides">
                        <wp:wrapPolygon edited="0">
                          <wp:start x="0" y="0"/>
                          <wp:lineTo x="0" y="20903"/>
                          <wp:lineTo x="21735" y="20903"/>
                          <wp:lineTo x="21735" y="0"/>
                          <wp:lineTo x="0" y="0"/>
                        </wp:wrapPolygon>
                      </wp:wrapThrough>
                      <wp:docPr id="17" name="Cuadro de texto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9860" cy="23622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AA7FDB" w14:textId="292CDFC5" w:rsidR="00B61DC4" w:rsidRDefault="00095951" w:rsidP="00B61DC4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t>5</w:t>
                                  </w:r>
                                  <w:r w:rsidR="00F06ED7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B61DC4">
                                    <w:rPr>
                                      <w:noProof/>
                                    </w:rPr>
                                    <w:t xml:space="preserve">de </w:t>
                                  </w:r>
                                  <w:r w:rsidR="00207E80">
                                    <w:rPr>
                                      <w:noProof/>
                                    </w:rPr>
                                    <w:t>juni</w:t>
                                  </w:r>
                                  <w:r w:rsidR="00744E2F">
                                    <w:rPr>
                                      <w:noProof/>
                                    </w:rPr>
                                    <w:t>o</w:t>
                                  </w:r>
                                  <w:r w:rsidR="00B61DC4">
                                    <w:rPr>
                                      <w:noProof/>
                                    </w:rPr>
                                    <w:t xml:space="preserve"> de 202</w:t>
                                  </w:r>
                                  <w:r w:rsidR="00F06ED7">
                                    <w:rPr>
                                      <w:noProof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696B795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7" o:spid="_x0000_s1026" type="#_x0000_t202" style="position:absolute;margin-left:51.45pt;margin-top:-76.9pt;width:111.8pt;height:18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" fillcolor="#c5e2e7 [2164]" strokecolor="#a9d4db [3204]" strokeweight=".5pt">
                      <v:fill color2="#b9dce2 [2612]" rotate="t" colors="0 #daecef;.5 #cde6ea;1 #c6e3e8" focus="100%" type="gradient">
                        <o:fill v:ext="view" type="gradientUnscaled"/>
                      </v:fill>
                      <v:textbox style="mso-fit-shape-to-text:t">
                        <w:txbxContent>
                          <w:p w14:paraId="76AA7FDB" w14:textId="292CDFC5" w:rsidR="00B61DC4" w:rsidRDefault="00095951" w:rsidP="00B61DC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F06ED7">
                              <w:rPr>
                                <w:noProof/>
                              </w:rPr>
                              <w:t xml:space="preserve"> </w:t>
                            </w:r>
                            <w:r w:rsidR="00B61DC4">
                              <w:rPr>
                                <w:noProof/>
                              </w:rPr>
                              <w:t xml:space="preserve">de </w:t>
                            </w:r>
                            <w:r w:rsidR="00207E80">
                              <w:rPr>
                                <w:noProof/>
                              </w:rPr>
                              <w:t>juni</w:t>
                            </w:r>
                            <w:r w:rsidR="00744E2F">
                              <w:rPr>
                                <w:noProof/>
                              </w:rPr>
                              <w:t>o</w:t>
                            </w:r>
                            <w:r w:rsidR="00B61DC4">
                              <w:rPr>
                                <w:noProof/>
                              </w:rPr>
                              <w:t xml:space="preserve"> de 202</w:t>
                            </w:r>
                            <w:r w:rsidR="00F06ED7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v:textbox>
                      <w10:wrap type="through" anchorx="margin"/>
                    </v:shape>
                  </w:pict>
                </mc:Fallback>
              </mc:AlternateContent>
            </w:r>
            <w:r w:rsidR="00B61DC4" w:rsidRPr="00F06ED7">
              <w:rPr>
                <w:noProof/>
                <w:color w:val="64B1BE" w:themeColor="accent1" w:themeShade="BF"/>
                <w:sz w:val="144"/>
                <w:szCs w:val="144"/>
                <w:lang w:val="es-AR"/>
              </w:rPr>
              <w:t xml:space="preserve">  </w:t>
            </w:r>
            <w:r w:rsidR="0098420F">
              <w:rPr>
                <w:noProof/>
                <w:color w:val="64B1BE" w:themeColor="accent1" w:themeShade="BF"/>
                <w:sz w:val="144"/>
                <w:szCs w:val="144"/>
                <w:lang w:val="es-AR"/>
              </w:rPr>
              <w:t xml:space="preserve"> </w:t>
            </w:r>
            <w:r w:rsidR="008B0C3C" w:rsidRPr="00913238">
              <w:rPr>
                <w:noProof/>
                <w:color w:val="64B1BE" w:themeColor="accent1" w:themeShade="BF"/>
                <w:sz w:val="144"/>
                <w:szCs w:val="144"/>
                <w:lang w:val="en-US"/>
              </w:rPr>
              <w:t>G1</w:t>
            </w:r>
          </w:p>
        </w:tc>
      </w:tr>
      <w:tr w:rsidR="00E6525B" w:rsidRPr="00DB6B7E" w14:paraId="4E475B4D" w14:textId="77777777" w:rsidTr="00F24CA1">
        <w:trPr>
          <w:trHeight w:val="115"/>
        </w:trPr>
        <w:tc>
          <w:tcPr>
            <w:tcW w:w="3172" w:type="pct"/>
            <w:gridSpan w:val="2"/>
            <w:shd w:val="clear" w:color="auto" w:fill="auto"/>
            <w:tcMar>
              <w:left w:w="115" w:type="dxa"/>
              <w:right w:w="115" w:type="dxa"/>
            </w:tcMar>
          </w:tcPr>
          <w:p w14:paraId="06DF66C3" w14:textId="0C5F9D12" w:rsidR="00E6525B" w:rsidRPr="00DB6B7E" w:rsidRDefault="003C3008" w:rsidP="00D00539">
            <w:pPr>
              <w:rPr>
                <w:noProof/>
                <w:sz w:val="10"/>
                <w:szCs w:val="1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0E99A272" wp14:editId="698AC976">
                      <wp:simplePos x="0" y="0"/>
                      <wp:positionH relativeFrom="column">
                        <wp:posOffset>-69850</wp:posOffset>
                      </wp:positionH>
                      <wp:positionV relativeFrom="page">
                        <wp:posOffset>198120</wp:posOffset>
                      </wp:positionV>
                      <wp:extent cx="3380105" cy="840740"/>
                      <wp:effectExtent l="1270" t="0" r="0" b="0"/>
                      <wp:wrapThrough wrapText="bothSides">
                        <wp:wrapPolygon edited="0">
                          <wp:start x="0" y="0"/>
                          <wp:lineTo x="0" y="0"/>
                          <wp:lineTo x="0" y="0"/>
                        </wp:wrapPolygon>
                      </wp:wrapThrough>
                      <wp:docPr id="16" name="Text Box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80105" cy="840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2FED6B" w14:textId="5013042C" w:rsidR="00EE11A9" w:rsidRPr="00EE11A9" w:rsidRDefault="00EE11A9">
                                  <w:pPr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</w:pPr>
                                  <w:r w:rsidRPr="00EE11A9"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  <w:t>Facultad de Ingeniería</w:t>
                                  </w:r>
                                  <w:r w:rsidR="00F06ED7"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  <w:t xml:space="preserve"> UNLP</w:t>
                                  </w:r>
                                </w:p>
                                <w:p w14:paraId="0063CD93" w14:textId="6DE31AD8" w:rsidR="00EE11A9" w:rsidRDefault="00F06ED7">
                                  <w:pPr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  <w:t>E0301 Introducción al Diseño Lógico</w:t>
                                  </w:r>
                                </w:p>
                                <w:p w14:paraId="3C89C61B" w14:textId="07E178A0" w:rsidR="00F06ED7" w:rsidRPr="00EE11A9" w:rsidRDefault="00F06ED7">
                                  <w:pPr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es-AR"/>
                                    </w:rPr>
                                    <w:t>Curso 2023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0E99A272" id="Text Box 15" o:spid="_x0000_s1027" type="#_x0000_t202" style="position:absolute;margin-left:-5.5pt;margin-top:15.6pt;width:266.15pt;height:66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" filled="f" stroked="f">
                      <v:textbox>
                        <w:txbxContent>
                          <w:p w14:paraId="3F2FED6B" w14:textId="5013042C" w:rsidR="00EE11A9" w:rsidRPr="00EE11A9" w:rsidRDefault="00EE11A9">
                            <w:pPr>
                              <w:rPr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EE11A9">
                              <w:rPr>
                                <w:sz w:val="28"/>
                                <w:szCs w:val="28"/>
                                <w:lang w:val="es-AR"/>
                              </w:rPr>
                              <w:t>Facultad de Ingeniería</w:t>
                            </w:r>
                            <w:r w:rsidR="00F06ED7">
                              <w:rPr>
                                <w:sz w:val="28"/>
                                <w:szCs w:val="28"/>
                                <w:lang w:val="es-AR"/>
                              </w:rPr>
                              <w:t xml:space="preserve"> UNLP</w:t>
                            </w:r>
                          </w:p>
                          <w:p w14:paraId="0063CD93" w14:textId="6DE31AD8" w:rsidR="00EE11A9" w:rsidRDefault="00F06ED7">
                            <w:pPr>
                              <w:rPr>
                                <w:sz w:val="28"/>
                                <w:szCs w:val="28"/>
                                <w:lang w:val="es-A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AR"/>
                              </w:rPr>
                              <w:t>E0301 Introducción al Diseño Lógico</w:t>
                            </w:r>
                          </w:p>
                          <w:p w14:paraId="3C89C61B" w14:textId="07E178A0" w:rsidR="00F06ED7" w:rsidRPr="00EE11A9" w:rsidRDefault="00F06ED7">
                            <w:pPr>
                              <w:rPr>
                                <w:sz w:val="28"/>
                                <w:szCs w:val="28"/>
                                <w:lang w:val="es-A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AR"/>
                              </w:rPr>
                              <w:t>Curso 2023</w:t>
                            </w:r>
                          </w:p>
                        </w:txbxContent>
                      </v:textbox>
                      <w10:wrap type="through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00FB760" wp14:editId="07DE5F6F">
                      <wp:extent cx="3867785" cy="635"/>
                      <wp:effectExtent l="32385" t="32385" r="33655" b="34290"/>
                      <wp:docPr id="15" name="Línea 25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38677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0">
                                <a:solidFill>
                                  <a:srgbClr val="231F2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line w14:anchorId="11FEEFE3" id="Línea 25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04.5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" strokecolor="#231f20" strokeweight="5pt"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117" w:type="pct"/>
            <w:shd w:val="clear" w:color="auto" w:fill="auto"/>
          </w:tcPr>
          <w:p w14:paraId="43760149" w14:textId="5D256276" w:rsidR="00E6525B" w:rsidRPr="00DB6B7E" w:rsidRDefault="00E6525B" w:rsidP="00F5689F">
            <w:pPr>
              <w:rPr>
                <w:noProof/>
                <w:sz w:val="8"/>
                <w:szCs w:val="8"/>
              </w:rPr>
            </w:pPr>
          </w:p>
        </w:tc>
        <w:tc>
          <w:tcPr>
            <w:tcW w:w="1711" w:type="pct"/>
            <w:vMerge/>
            <w:shd w:val="clear" w:color="auto" w:fill="auto"/>
          </w:tcPr>
          <w:p w14:paraId="211C1B13" w14:textId="77777777" w:rsidR="00E6525B" w:rsidRPr="00DB6B7E" w:rsidRDefault="00E6525B" w:rsidP="00F5689F">
            <w:pPr>
              <w:rPr>
                <w:noProof/>
                <w:sz w:val="8"/>
                <w:szCs w:val="8"/>
              </w:rPr>
            </w:pPr>
          </w:p>
        </w:tc>
      </w:tr>
      <w:tr w:rsidR="00F5689F" w:rsidRPr="00DB6B7E" w14:paraId="6C591885" w14:textId="77777777" w:rsidTr="00F24CA1">
        <w:trPr>
          <w:trHeight w:val="2448"/>
        </w:trPr>
        <w:tc>
          <w:tcPr>
            <w:tcW w:w="3172" w:type="pct"/>
            <w:gridSpan w:val="2"/>
          </w:tcPr>
          <w:p w14:paraId="22868A0B" w14:textId="7E06230E" w:rsidR="00F5689F" w:rsidRPr="00DB6B7E" w:rsidRDefault="00F5689F" w:rsidP="00F5689F">
            <w:pPr>
              <w:rPr>
                <w:noProof/>
              </w:rPr>
            </w:pPr>
          </w:p>
        </w:tc>
        <w:tc>
          <w:tcPr>
            <w:tcW w:w="117" w:type="pct"/>
          </w:tcPr>
          <w:p w14:paraId="1E6A7F25" w14:textId="77777777" w:rsidR="00F5689F" w:rsidRPr="00DB6B7E" w:rsidRDefault="00F5689F" w:rsidP="00F5689F">
            <w:pPr>
              <w:rPr>
                <w:noProof/>
              </w:rPr>
            </w:pPr>
          </w:p>
        </w:tc>
        <w:tc>
          <w:tcPr>
            <w:tcW w:w="1711" w:type="pct"/>
          </w:tcPr>
          <w:p w14:paraId="769C7C4A" w14:textId="77777777" w:rsidR="00F5689F" w:rsidRPr="00DB6B7E" w:rsidRDefault="00F5689F" w:rsidP="00F5689F">
            <w:pPr>
              <w:rPr>
                <w:noProof/>
              </w:rPr>
            </w:pPr>
          </w:p>
        </w:tc>
      </w:tr>
      <w:tr w:rsidR="00F5689F" w:rsidRPr="00DB6B7E" w14:paraId="3E4038ED" w14:textId="77777777" w:rsidTr="002A3681">
        <w:trPr>
          <w:trHeight w:val="68"/>
        </w:trPr>
        <w:tc>
          <w:tcPr>
            <w:tcW w:w="3172" w:type="pct"/>
            <w:gridSpan w:val="2"/>
          </w:tcPr>
          <w:p w14:paraId="310E870D" w14:textId="27601280" w:rsidR="00F5689F" w:rsidRPr="00DB6B7E" w:rsidRDefault="00FE3E42" w:rsidP="00E93F11">
            <w:pPr>
              <w:rPr>
                <w:noProof/>
                <w:sz w:val="10"/>
                <w:szCs w:val="10"/>
              </w:rPr>
            </w:pPr>
            <w:bookmarkStart w:id="0" w:name="_Hlk41255654"/>
            <w:r>
              <w:rPr>
                <w:noProof/>
                <w:sz w:val="10"/>
                <w:szCs w:val="10"/>
              </w:rPr>
              <w:t>s</w:t>
            </w:r>
            <w:r w:rsidR="003C3008">
              <w:rPr>
                <w:noProof/>
              </w:rPr>
              <mc:AlternateContent>
                <mc:Choice Requires="wps">
                  <w:drawing>
                    <wp:inline distT="0" distB="0" distL="0" distR="0" wp14:anchorId="6708983B" wp14:editId="7353464D">
                      <wp:extent cx="3871595" cy="635"/>
                      <wp:effectExtent l="22860" t="15875" r="20320" b="22225"/>
                      <wp:docPr id="14" name="Línea 2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3871595" cy="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231F2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line w14:anchorId="38D83AD3" id="Línea 28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04.8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" strokecolor="#231f20" strokeweight="2.5pt"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117" w:type="pct"/>
          </w:tcPr>
          <w:p w14:paraId="155FC462" w14:textId="77777777" w:rsidR="00F5689F" w:rsidRPr="00DB6B7E" w:rsidRDefault="00F5689F" w:rsidP="00E93F11">
            <w:pPr>
              <w:rPr>
                <w:noProof/>
                <w:sz w:val="8"/>
                <w:szCs w:val="8"/>
              </w:rPr>
            </w:pPr>
          </w:p>
        </w:tc>
        <w:tc>
          <w:tcPr>
            <w:tcW w:w="1711" w:type="pct"/>
          </w:tcPr>
          <w:p w14:paraId="15FDA218" w14:textId="521FF7AB" w:rsidR="00F5689F" w:rsidRPr="00DB6B7E" w:rsidRDefault="003C3008" w:rsidP="00E93F11">
            <w:pPr>
              <w:rPr>
                <w:noProof/>
                <w:sz w:val="8"/>
                <w:szCs w:val="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D081F43" wp14:editId="467A0509">
                      <wp:extent cx="2103120" cy="635"/>
                      <wp:effectExtent l="20955" t="19685" r="19050" b="18415"/>
                      <wp:docPr id="13" name="Line 1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2103120" cy="0"/>
                              </a:xfrm>
                              <a:prstGeom prst="line">
                                <a:avLst/>
                              </a:prstGeom>
                              <a:noFill/>
                              <a:ln w="31750">
                                <a:solidFill>
                                  <a:srgbClr val="231F2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line w14:anchorId="37401B4E" id="Line 18" o:spid="_x0000_s1026" alt="&quot;&quot;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65.6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" strokecolor="#231f20" strokeweight="2.5pt"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</w:tr>
      <w:bookmarkEnd w:id="0"/>
      <w:tr w:rsidR="00266998" w:rsidRPr="00DB6B7E" w14:paraId="4A63EDC4" w14:textId="77777777" w:rsidTr="00F24CA1">
        <w:tc>
          <w:tcPr>
            <w:tcW w:w="2796" w:type="pct"/>
          </w:tcPr>
          <w:p w14:paraId="40D4BD81" w14:textId="0E73E82C" w:rsidR="00266998" w:rsidRPr="00DB6B7E" w:rsidRDefault="00266998" w:rsidP="00F5689F">
            <w:pPr>
              <w:rPr>
                <w:noProof/>
              </w:rPr>
            </w:pPr>
          </w:p>
        </w:tc>
        <w:tc>
          <w:tcPr>
            <w:tcW w:w="376" w:type="pct"/>
          </w:tcPr>
          <w:p w14:paraId="3C76DCCC" w14:textId="77777777" w:rsidR="00266998" w:rsidRPr="00DB6B7E" w:rsidRDefault="00266998" w:rsidP="00F5689F">
            <w:pPr>
              <w:rPr>
                <w:noProof/>
              </w:rPr>
            </w:pPr>
          </w:p>
        </w:tc>
        <w:tc>
          <w:tcPr>
            <w:tcW w:w="1828" w:type="pct"/>
            <w:gridSpan w:val="2"/>
          </w:tcPr>
          <w:p w14:paraId="626F8BAF" w14:textId="6B311FE2" w:rsidR="00F24CA1" w:rsidRDefault="00F24CA1" w:rsidP="00F24CA1">
            <w:pPr>
              <w:jc w:val="right"/>
              <w:rPr>
                <w:noProof/>
              </w:rPr>
            </w:pPr>
            <w:r>
              <w:rPr>
                <w:noProof/>
              </w:rPr>
              <w:t xml:space="preserve">        </w:t>
            </w:r>
          </w:p>
          <w:p w14:paraId="37015D45" w14:textId="4A893A75" w:rsidR="00F24CA1" w:rsidRPr="00DB6B7E" w:rsidRDefault="00F24CA1" w:rsidP="00F24CA1">
            <w:pPr>
              <w:jc w:val="right"/>
              <w:rPr>
                <w:noProof/>
              </w:rPr>
            </w:pPr>
          </w:p>
        </w:tc>
      </w:tr>
      <w:tr w:rsidR="00F24CA1" w:rsidRPr="008B0C3C" w14:paraId="5EF41A0B" w14:textId="77777777" w:rsidTr="00F24CA1">
        <w:tc>
          <w:tcPr>
            <w:tcW w:w="3172" w:type="pct"/>
            <w:gridSpan w:val="2"/>
          </w:tcPr>
          <w:p w14:paraId="2E90190A" w14:textId="1DCD7911" w:rsidR="00F24CA1" w:rsidRDefault="00F24CA1" w:rsidP="00B61DC4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noProof/>
                <w:sz w:val="44"/>
                <w:szCs w:val="44"/>
              </w:rPr>
            </w:pPr>
            <w:r w:rsidRPr="00F24CA1">
              <w:rPr>
                <w:noProof/>
                <w:sz w:val="44"/>
                <w:szCs w:val="44"/>
              </w:rPr>
              <w:t>Caciani Toniolo</w:t>
            </w:r>
            <w:r w:rsidR="00F06ED7">
              <w:rPr>
                <w:noProof/>
                <w:sz w:val="44"/>
                <w:szCs w:val="44"/>
              </w:rPr>
              <w:t>, Melina</w:t>
            </w:r>
          </w:p>
          <w:p w14:paraId="28CACDA4" w14:textId="119A9B22" w:rsidR="00F24CA1" w:rsidRPr="00B61DC4" w:rsidRDefault="00913238" w:rsidP="00B61DC4">
            <w:pPr>
              <w:spacing w:line="360" w:lineRule="auto"/>
              <w:ind w:left="36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   </w:t>
            </w:r>
            <w:r w:rsidR="00F24CA1" w:rsidRPr="00913238">
              <w:rPr>
                <w:noProof/>
                <w:sz w:val="32"/>
                <w:szCs w:val="32"/>
              </w:rPr>
              <w:t xml:space="preserve"> melicaciani@gmail.com</w:t>
            </w:r>
          </w:p>
        </w:tc>
        <w:tc>
          <w:tcPr>
            <w:tcW w:w="117" w:type="pct"/>
          </w:tcPr>
          <w:p w14:paraId="073FCC45" w14:textId="77777777" w:rsidR="00F24CA1" w:rsidRPr="00DB6B7E" w:rsidRDefault="00F24CA1" w:rsidP="00E14AA7">
            <w:pPr>
              <w:rPr>
                <w:noProof/>
              </w:rPr>
            </w:pPr>
          </w:p>
        </w:tc>
        <w:tc>
          <w:tcPr>
            <w:tcW w:w="1711" w:type="pct"/>
          </w:tcPr>
          <w:p w14:paraId="358C35AE" w14:textId="4274BBF9" w:rsidR="00F24CA1" w:rsidRPr="008B0C3C" w:rsidRDefault="003C3008" w:rsidP="00E14AA7">
            <w:pPr>
              <w:pStyle w:val="Informacindecontactodecuerpo"/>
              <w:rPr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A21A9A5" wp14:editId="0E392CB4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80645</wp:posOffset>
                      </wp:positionV>
                      <wp:extent cx="1950720" cy="460375"/>
                      <wp:effectExtent l="0" t="0" r="0" b="0"/>
                      <wp:wrapSquare wrapText="bothSides"/>
                      <wp:docPr id="12" name="Cuadro de texto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50720" cy="460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587D20" w14:textId="77777777" w:rsidR="00F24CA1" w:rsidRPr="00F24CA1" w:rsidRDefault="00F24CA1" w:rsidP="00F24CA1">
                                  <w:pPr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</w:pPr>
                                  <w:r w:rsidRPr="00F24CA1"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  <w:t>02866/1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7A21A9A5" id="Cuadro de texto 12" o:spid="_x0000_s1028" type="#_x0000_t202" style="position:absolute;left:0;text-align:left;margin-left:-5.4pt;margin-top:6.35pt;width:153.6pt;height:36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" filled="f" stroked="f">
                      <v:textbox style="mso-fit-shape-to-text:t">
                        <w:txbxContent>
                          <w:p w14:paraId="08587D20" w14:textId="77777777" w:rsidR="00F24CA1" w:rsidRPr="00F24CA1" w:rsidRDefault="00F24CA1" w:rsidP="00F24CA1">
                            <w:pPr>
                              <w:rPr>
                                <w:sz w:val="48"/>
                                <w:szCs w:val="48"/>
                                <w:lang w:val="es-AR"/>
                              </w:rPr>
                            </w:pPr>
                            <w:r w:rsidRPr="00F24CA1">
                              <w:rPr>
                                <w:sz w:val="48"/>
                                <w:szCs w:val="48"/>
                                <w:lang w:val="es-AR"/>
                              </w:rPr>
                              <w:t>02866/1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="00F24CA1" w:rsidRPr="008B0C3C">
              <w:rPr>
                <w:noProof/>
                <w:lang w:val="en-US" w:bidi="es-ES"/>
              </w:rPr>
              <w:t xml:space="preserve"> </w:t>
            </w:r>
          </w:p>
        </w:tc>
      </w:tr>
      <w:tr w:rsidR="00F24CA1" w:rsidRPr="002A3681" w14:paraId="5D4B87E5" w14:textId="77777777" w:rsidTr="00F24CA1">
        <w:tc>
          <w:tcPr>
            <w:tcW w:w="3172" w:type="pct"/>
            <w:gridSpan w:val="2"/>
          </w:tcPr>
          <w:p w14:paraId="46C6F7ED" w14:textId="54E3B7ED" w:rsidR="002A3681" w:rsidRPr="002A3681" w:rsidRDefault="002A3681" w:rsidP="00B61DC4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>Chanquía</w:t>
            </w:r>
            <w:r w:rsidR="00F06ED7">
              <w:rPr>
                <w:noProof/>
                <w:sz w:val="44"/>
                <w:szCs w:val="44"/>
              </w:rPr>
              <w:t>, Joaquín</w:t>
            </w:r>
          </w:p>
          <w:p w14:paraId="50577CE0" w14:textId="3F228040" w:rsidR="00F24CA1" w:rsidRPr="00B61DC4" w:rsidRDefault="002A3681" w:rsidP="00B61DC4">
            <w:pPr>
              <w:pStyle w:val="Prrafodelista"/>
              <w:spacing w:line="360" w:lineRule="auto"/>
              <w:ind w:left="72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joaquin.chanquia@alu.ing.unlp.edu.ar</w:t>
            </w:r>
          </w:p>
        </w:tc>
        <w:tc>
          <w:tcPr>
            <w:tcW w:w="117" w:type="pct"/>
          </w:tcPr>
          <w:p w14:paraId="475E7078" w14:textId="77777777" w:rsidR="00F24CA1" w:rsidRPr="00DB6B7E" w:rsidRDefault="00F24CA1" w:rsidP="00E14AA7">
            <w:pPr>
              <w:rPr>
                <w:noProof/>
              </w:rPr>
            </w:pPr>
          </w:p>
        </w:tc>
        <w:tc>
          <w:tcPr>
            <w:tcW w:w="1711" w:type="pct"/>
          </w:tcPr>
          <w:p w14:paraId="0D0D964C" w14:textId="09EB57C7" w:rsidR="00F24CA1" w:rsidRPr="002A3681" w:rsidRDefault="003C3008" w:rsidP="00E14AA7">
            <w:pPr>
              <w:pStyle w:val="Informacindecontactodecuerp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1" locked="0" layoutInCell="1" allowOverlap="1" wp14:anchorId="45013F84" wp14:editId="0AE18D03">
                      <wp:simplePos x="0" y="0"/>
                      <wp:positionH relativeFrom="column">
                        <wp:posOffset>-67945</wp:posOffset>
                      </wp:positionH>
                      <wp:positionV relativeFrom="page">
                        <wp:posOffset>79375</wp:posOffset>
                      </wp:positionV>
                      <wp:extent cx="1950720" cy="460375"/>
                      <wp:effectExtent l="0" t="0" r="0" b="0"/>
                      <wp:wrapNone/>
                      <wp:docPr id="11" name="Cuadro de texto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50720" cy="460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0BA3B8" w14:textId="27316FCA" w:rsidR="00F24CA1" w:rsidRPr="00F24CA1" w:rsidRDefault="00F24CA1" w:rsidP="00F24CA1">
                                  <w:pPr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</w:pPr>
                                  <w:r w:rsidRPr="00F24CA1"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  <w:t>028</w:t>
                                  </w:r>
                                  <w:r w:rsidR="002A3681"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  <w:t>87/7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45013F84" id="Cuadro de texto 11" o:spid="_x0000_s1029" type="#_x0000_t202" style="position:absolute;left:0;text-align:left;margin-left:-5.35pt;margin-top:6.25pt;width:153.6pt;height:36.2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" filled="f" stroked="f">
                      <v:textbox style="mso-fit-shape-to-text:t">
                        <w:txbxContent>
                          <w:p w14:paraId="150BA3B8" w14:textId="27316FCA" w:rsidR="00F24CA1" w:rsidRPr="00F24CA1" w:rsidRDefault="00F24CA1" w:rsidP="00F24CA1">
                            <w:pPr>
                              <w:rPr>
                                <w:sz w:val="48"/>
                                <w:szCs w:val="48"/>
                                <w:lang w:val="es-AR"/>
                              </w:rPr>
                            </w:pPr>
                            <w:r w:rsidRPr="00F24CA1">
                              <w:rPr>
                                <w:sz w:val="48"/>
                                <w:szCs w:val="48"/>
                                <w:lang w:val="es-AR"/>
                              </w:rPr>
                              <w:t>028</w:t>
                            </w:r>
                            <w:r w:rsidR="002A3681">
                              <w:rPr>
                                <w:sz w:val="48"/>
                                <w:szCs w:val="48"/>
                                <w:lang w:val="es-AR"/>
                              </w:rPr>
                              <w:t>87/7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F24CA1" w:rsidRPr="002A3681">
              <w:rPr>
                <w:noProof/>
                <w:lang w:bidi="es-ES"/>
              </w:rPr>
              <w:t xml:space="preserve"> </w:t>
            </w:r>
          </w:p>
        </w:tc>
      </w:tr>
      <w:tr w:rsidR="00F24CA1" w:rsidRPr="008B0C3C" w14:paraId="2AEA21C8" w14:textId="77777777" w:rsidTr="00F24CA1">
        <w:tc>
          <w:tcPr>
            <w:tcW w:w="3172" w:type="pct"/>
            <w:gridSpan w:val="2"/>
          </w:tcPr>
          <w:p w14:paraId="627722D6" w14:textId="4EB3CCA0" w:rsidR="00F24CA1" w:rsidRDefault="002A3681" w:rsidP="00B61DC4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>Larsen</w:t>
            </w:r>
            <w:r w:rsidR="00F06ED7">
              <w:rPr>
                <w:noProof/>
                <w:sz w:val="44"/>
                <w:szCs w:val="44"/>
              </w:rPr>
              <w:t xml:space="preserve">, </w:t>
            </w:r>
            <w:r w:rsidR="00F06ED7" w:rsidRPr="00F24CA1">
              <w:rPr>
                <w:noProof/>
                <w:sz w:val="44"/>
                <w:szCs w:val="44"/>
              </w:rPr>
              <w:t>M</w:t>
            </w:r>
            <w:r w:rsidR="00F06ED7">
              <w:rPr>
                <w:noProof/>
                <w:sz w:val="44"/>
                <w:szCs w:val="44"/>
              </w:rPr>
              <w:t>ateo Emmanuel</w:t>
            </w:r>
          </w:p>
          <w:p w14:paraId="4A5E4FBE" w14:textId="2F05FA97" w:rsidR="00F24CA1" w:rsidRPr="00B61DC4" w:rsidRDefault="00D37DFF" w:rsidP="00B61DC4">
            <w:pPr>
              <w:pStyle w:val="Prrafodelista"/>
              <w:spacing w:line="360" w:lineRule="auto"/>
              <w:ind w:left="72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l</w:t>
            </w:r>
            <w:r w:rsidR="001C4153">
              <w:rPr>
                <w:noProof/>
                <w:sz w:val="32"/>
                <w:szCs w:val="32"/>
              </w:rPr>
              <w:t>arsenmateo.ml@gmail.com</w:t>
            </w:r>
          </w:p>
        </w:tc>
        <w:tc>
          <w:tcPr>
            <w:tcW w:w="117" w:type="pct"/>
          </w:tcPr>
          <w:p w14:paraId="1F261AD8" w14:textId="77777777" w:rsidR="00F24CA1" w:rsidRPr="00DB6B7E" w:rsidRDefault="00F24CA1" w:rsidP="00E14AA7">
            <w:pPr>
              <w:rPr>
                <w:noProof/>
              </w:rPr>
            </w:pPr>
          </w:p>
        </w:tc>
        <w:tc>
          <w:tcPr>
            <w:tcW w:w="1711" w:type="pct"/>
          </w:tcPr>
          <w:p w14:paraId="13E09CC0" w14:textId="1B54EF27" w:rsidR="00F24CA1" w:rsidRPr="008B0C3C" w:rsidRDefault="003C3008" w:rsidP="00E14AA7">
            <w:pPr>
              <w:pStyle w:val="Informacindecontactodecuerpo"/>
              <w:rPr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2DA0EFF3" wp14:editId="75BAD39C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80645</wp:posOffset>
                      </wp:positionV>
                      <wp:extent cx="1950720" cy="460375"/>
                      <wp:effectExtent l="0" t="0" r="0" b="0"/>
                      <wp:wrapSquare wrapText="bothSides"/>
                      <wp:docPr id="10" name="Cuadro de texto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50720" cy="460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CB3157" w14:textId="6FFB4910" w:rsidR="00F24CA1" w:rsidRPr="00F24CA1" w:rsidRDefault="00411750" w:rsidP="00F24CA1">
                                  <w:pPr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</w:pPr>
                                  <w:r w:rsidRPr="00411750"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  <w:t>02993/7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2DA0EFF3" id="Cuadro de texto 10" o:spid="_x0000_s1030" type="#_x0000_t202" style="position:absolute;left:0;text-align:left;margin-left:-5.4pt;margin-top:6.35pt;width:153.6pt;height:36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" filled="f" stroked="f">
                      <v:textbox style="mso-fit-shape-to-text:t">
                        <w:txbxContent>
                          <w:p w14:paraId="59CB3157" w14:textId="6FFB4910" w:rsidR="00F24CA1" w:rsidRPr="00F24CA1" w:rsidRDefault="00411750" w:rsidP="00F24CA1">
                            <w:pPr>
                              <w:rPr>
                                <w:sz w:val="48"/>
                                <w:szCs w:val="48"/>
                                <w:lang w:val="es-AR"/>
                              </w:rPr>
                            </w:pPr>
                            <w:r w:rsidRPr="00411750">
                              <w:rPr>
                                <w:sz w:val="48"/>
                                <w:szCs w:val="48"/>
                                <w:lang w:val="es-AR"/>
                              </w:rPr>
                              <w:t>02993/7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="00F24CA1" w:rsidRPr="008B0C3C">
              <w:rPr>
                <w:noProof/>
                <w:lang w:val="en-US" w:bidi="es-ES"/>
              </w:rPr>
              <w:t xml:space="preserve"> </w:t>
            </w:r>
          </w:p>
        </w:tc>
      </w:tr>
      <w:tr w:rsidR="00F24CA1" w:rsidRPr="008B0C3C" w14:paraId="74EFC683" w14:textId="77777777" w:rsidTr="00F24CA1">
        <w:tc>
          <w:tcPr>
            <w:tcW w:w="3172" w:type="pct"/>
            <w:gridSpan w:val="2"/>
          </w:tcPr>
          <w:p w14:paraId="7ECC47C3" w14:textId="0A80F835" w:rsidR="00F24CA1" w:rsidRDefault="002A3681" w:rsidP="00B61DC4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>Ollier</w:t>
            </w:r>
            <w:r w:rsidR="00F06ED7">
              <w:rPr>
                <w:noProof/>
                <w:sz w:val="44"/>
                <w:szCs w:val="44"/>
              </w:rPr>
              <w:t>, Gabriel</w:t>
            </w:r>
          </w:p>
          <w:p w14:paraId="14BE365A" w14:textId="4FF72C14" w:rsidR="00F24CA1" w:rsidRPr="00B61DC4" w:rsidRDefault="00411750" w:rsidP="00B61DC4">
            <w:pPr>
              <w:spacing w:line="360" w:lineRule="auto"/>
              <w:ind w:left="36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     gabyollier@hotmail.com</w:t>
            </w:r>
          </w:p>
        </w:tc>
        <w:tc>
          <w:tcPr>
            <w:tcW w:w="117" w:type="pct"/>
          </w:tcPr>
          <w:p w14:paraId="6037CD6C" w14:textId="77777777" w:rsidR="00F24CA1" w:rsidRPr="00DB6B7E" w:rsidRDefault="00F24CA1" w:rsidP="00E14AA7">
            <w:pPr>
              <w:rPr>
                <w:noProof/>
              </w:rPr>
            </w:pPr>
          </w:p>
        </w:tc>
        <w:tc>
          <w:tcPr>
            <w:tcW w:w="1711" w:type="pct"/>
          </w:tcPr>
          <w:p w14:paraId="57D080F3" w14:textId="21561BB6" w:rsidR="00F24CA1" w:rsidRPr="008B0C3C" w:rsidRDefault="003C3008" w:rsidP="00E14AA7">
            <w:pPr>
              <w:pStyle w:val="Informacindecontactodecuerpo"/>
              <w:rPr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204848BA" wp14:editId="02701805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80645</wp:posOffset>
                      </wp:positionV>
                      <wp:extent cx="1950720" cy="460375"/>
                      <wp:effectExtent l="0" t="0" r="0" b="0"/>
                      <wp:wrapSquare wrapText="bothSides"/>
                      <wp:docPr id="9" name="Cuadro de text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50720" cy="460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ECDC7A" w14:textId="2CD03A44" w:rsidR="00F24CA1" w:rsidRPr="00F24CA1" w:rsidRDefault="00411750" w:rsidP="00F24CA1">
                                  <w:pPr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</w:pPr>
                                  <w:r w:rsidRPr="00411750">
                                    <w:rPr>
                                      <w:sz w:val="48"/>
                                      <w:szCs w:val="48"/>
                                      <w:lang w:val="es-AR"/>
                                    </w:rPr>
                                    <w:t>02958/4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204848BA" id="Cuadro de texto 9" o:spid="_x0000_s1031" type="#_x0000_t202" style="position:absolute;left:0;text-align:left;margin-left:-5.4pt;margin-top:6.35pt;width:153.6pt;height:36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" filled="f" stroked="f">
                      <v:textbox style="mso-fit-shape-to-text:t">
                        <w:txbxContent>
                          <w:p w14:paraId="68ECDC7A" w14:textId="2CD03A44" w:rsidR="00F24CA1" w:rsidRPr="00F24CA1" w:rsidRDefault="00411750" w:rsidP="00F24CA1">
                            <w:pPr>
                              <w:rPr>
                                <w:sz w:val="48"/>
                                <w:szCs w:val="48"/>
                                <w:lang w:val="es-AR"/>
                              </w:rPr>
                            </w:pPr>
                            <w:r w:rsidRPr="00411750">
                              <w:rPr>
                                <w:sz w:val="48"/>
                                <w:szCs w:val="48"/>
                                <w:lang w:val="es-AR"/>
                              </w:rPr>
                              <w:t>02958/4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="00F24CA1" w:rsidRPr="008B0C3C">
              <w:rPr>
                <w:noProof/>
                <w:lang w:val="en-US" w:bidi="es-ES"/>
              </w:rPr>
              <w:t xml:space="preserve"> </w:t>
            </w:r>
          </w:p>
        </w:tc>
      </w:tr>
      <w:tr w:rsidR="00266998" w:rsidRPr="008B0C3C" w14:paraId="2330FA8A" w14:textId="77777777" w:rsidTr="00F24CA1">
        <w:tc>
          <w:tcPr>
            <w:tcW w:w="3172" w:type="pct"/>
            <w:gridSpan w:val="2"/>
          </w:tcPr>
          <w:p w14:paraId="7E554416" w14:textId="0BFCC837" w:rsidR="00F24CA1" w:rsidRPr="00F24CA1" w:rsidRDefault="00F24CA1" w:rsidP="00F06ED7">
            <w:pPr>
              <w:pStyle w:val="Prrafodelista"/>
              <w:spacing w:line="360" w:lineRule="auto"/>
              <w:ind w:left="720"/>
              <w:rPr>
                <w:noProof/>
                <w:sz w:val="44"/>
                <w:szCs w:val="44"/>
              </w:rPr>
            </w:pPr>
          </w:p>
        </w:tc>
        <w:tc>
          <w:tcPr>
            <w:tcW w:w="117" w:type="pct"/>
          </w:tcPr>
          <w:p w14:paraId="2822054B" w14:textId="77777777" w:rsidR="00266998" w:rsidRPr="00DB6B7E" w:rsidRDefault="00266998" w:rsidP="00E6525B">
            <w:pPr>
              <w:rPr>
                <w:noProof/>
              </w:rPr>
            </w:pPr>
          </w:p>
        </w:tc>
        <w:tc>
          <w:tcPr>
            <w:tcW w:w="1711" w:type="pct"/>
          </w:tcPr>
          <w:p w14:paraId="12C1784E" w14:textId="2CB4C23F" w:rsidR="00266998" w:rsidRPr="008B0C3C" w:rsidRDefault="00266998" w:rsidP="00E6525B">
            <w:pPr>
              <w:pStyle w:val="Informacindecontactodecuerpo"/>
              <w:rPr>
                <w:noProof/>
                <w:lang w:val="en-US"/>
              </w:rPr>
            </w:pPr>
            <w:r w:rsidRPr="008B0C3C">
              <w:rPr>
                <w:noProof/>
                <w:lang w:val="en-US" w:bidi="es-ES"/>
              </w:rPr>
              <w:t xml:space="preserve"> </w:t>
            </w:r>
          </w:p>
        </w:tc>
      </w:tr>
    </w:tbl>
    <w:p w14:paraId="3EB5CB0C" w14:textId="49B463A2" w:rsidR="00340C75" w:rsidRPr="008B0C3C" w:rsidRDefault="00340C75" w:rsidP="00F5689F">
      <w:pPr>
        <w:rPr>
          <w:noProof/>
          <w:lang w:val="en-US"/>
        </w:rPr>
        <w:sectPr w:rsidR="00340C75" w:rsidRPr="008B0C3C" w:rsidSect="001C4153">
          <w:pgSz w:w="11906" w:h="16838" w:code="9"/>
          <w:pgMar w:top="720" w:right="734" w:bottom="288" w:left="720" w:header="720" w:footer="720" w:gutter="0"/>
          <w:pgBorders w:display="notFirstPage" w:offsetFrom="page">
            <w:top w:val="single" w:sz="8" w:space="24" w:color="64B1BE" w:themeColor="accent1" w:themeShade="BF"/>
            <w:left w:val="single" w:sz="8" w:space="24" w:color="64B1BE" w:themeColor="accent1" w:themeShade="BF"/>
            <w:bottom w:val="single" w:sz="8" w:space="24" w:color="64B1BE" w:themeColor="accent1" w:themeShade="BF"/>
            <w:right w:val="single" w:sz="8" w:space="24" w:color="64B1BE" w:themeColor="accent1" w:themeShade="BF"/>
          </w:pgBorders>
          <w:cols w:space="720"/>
          <w:docGrid w:linePitch="245"/>
        </w:sectPr>
      </w:pPr>
    </w:p>
    <w:p w14:paraId="1E688BC8" w14:textId="0C9E2B7B" w:rsidR="00114FEB" w:rsidRPr="00CA3378" w:rsidRDefault="003C3008" w:rsidP="00114FEB">
      <w:pPr>
        <w:pStyle w:val="Ttulo1"/>
        <w:rPr>
          <w:noProof/>
          <w:color w:val="64B1BE" w:themeColor="accent1" w:themeShade="BF"/>
          <w:sz w:val="56"/>
          <w:szCs w:val="56"/>
          <w:lang w:val="es-AR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 wp14:anchorId="27D4CCDB" wp14:editId="62EFD926">
                <wp:simplePos x="0" y="0"/>
                <wp:positionH relativeFrom="column">
                  <wp:posOffset>-29210</wp:posOffset>
                </wp:positionH>
                <wp:positionV relativeFrom="paragraph">
                  <wp:posOffset>526414</wp:posOffset>
                </wp:positionV>
                <wp:extent cx="6562725" cy="0"/>
                <wp:effectExtent l="0" t="0" r="0" b="0"/>
                <wp:wrapNone/>
                <wp:docPr id="8" name="Conector rec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56272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129C4ABB" id="Conector recto 8" o:spid="_x0000_s1026" style="position:absolute;flip:y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.3pt,41.45pt" to="514.45pt,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" strokecolor="#a9d4db [3204]" strokeweight="2pt">
                <v:stroke joinstyle="miter"/>
                <o:lock v:ext="edit" shapetype="f"/>
              </v:line>
            </w:pict>
          </mc:Fallback>
        </mc:AlternateContent>
      </w:r>
      <w:r w:rsidR="00F06ED7">
        <w:rPr>
          <w:noProof/>
          <w:color w:val="64B1BE" w:themeColor="accent1" w:themeShade="BF"/>
          <w:sz w:val="56"/>
          <w:szCs w:val="56"/>
          <w:lang w:val="es-AR"/>
        </w:rPr>
        <w:t>E</w:t>
      </w:r>
      <w:r w:rsidR="00DA1992">
        <w:rPr>
          <w:noProof/>
          <w:color w:val="64B1BE" w:themeColor="accent1" w:themeShade="BF"/>
          <w:sz w:val="56"/>
          <w:szCs w:val="56"/>
          <w:lang w:val="es-AR"/>
        </w:rPr>
        <w:t>NUNCIADO</w:t>
      </w:r>
    </w:p>
    <w:p w14:paraId="556963B1" w14:textId="77777777" w:rsidR="00D53219" w:rsidRDefault="00D53219" w:rsidP="00095951">
      <w:pPr>
        <w:spacing w:line="276" w:lineRule="auto"/>
        <w:rPr>
          <w:sz w:val="26"/>
          <w:szCs w:val="26"/>
        </w:rPr>
      </w:pPr>
    </w:p>
    <w:p w14:paraId="0E5E5042" w14:textId="7473072A" w:rsidR="00D53219" w:rsidRDefault="00207E80" w:rsidP="00207E80">
      <w:pPr>
        <w:spacing w:line="276" w:lineRule="auto"/>
        <w:ind w:left="720"/>
        <w:rPr>
          <w:sz w:val="24"/>
          <w:szCs w:val="24"/>
        </w:rPr>
      </w:pPr>
      <w:r w:rsidRPr="00207E80">
        <w:rPr>
          <w:sz w:val="24"/>
          <w:szCs w:val="24"/>
        </w:rPr>
        <w:t xml:space="preserve">Se tienen 9 </w:t>
      </w:r>
      <w:proofErr w:type="spellStart"/>
      <w:r w:rsidRPr="00207E80">
        <w:rPr>
          <w:sz w:val="24"/>
          <w:szCs w:val="24"/>
        </w:rPr>
        <w:t>LEDs</w:t>
      </w:r>
      <w:proofErr w:type="spellEnd"/>
      <w:r w:rsidRPr="00207E80">
        <w:rPr>
          <w:sz w:val="24"/>
          <w:szCs w:val="24"/>
        </w:rPr>
        <w:t xml:space="preserve"> cuyos ánodos </w:t>
      </w:r>
      <w:proofErr w:type="spellStart"/>
      <w:r w:rsidRPr="00207E80">
        <w:rPr>
          <w:sz w:val="24"/>
          <w:szCs w:val="24"/>
        </w:rPr>
        <w:t>estan</w:t>
      </w:r>
      <w:proofErr w:type="spellEnd"/>
      <w:r w:rsidRPr="00207E80">
        <w:rPr>
          <w:sz w:val="24"/>
          <w:szCs w:val="24"/>
        </w:rPr>
        <w:t xml:space="preserve"> conectados entre sí y dispuestos formando un triángulo como se muestra en la Figura 1. </w:t>
      </w:r>
    </w:p>
    <w:p w14:paraId="5A4475DE" w14:textId="7BE6C11A" w:rsidR="006162F9" w:rsidRPr="00207E80" w:rsidRDefault="006162F9" w:rsidP="00207E80">
      <w:pPr>
        <w:spacing w:line="276" w:lineRule="auto"/>
        <w:ind w:left="720"/>
        <w:rPr>
          <w:sz w:val="24"/>
          <w:szCs w:val="24"/>
        </w:rPr>
      </w:pPr>
      <w:r w:rsidRPr="006162F9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12306F90" wp14:editId="7124930F">
            <wp:simplePos x="0" y="0"/>
            <wp:positionH relativeFrom="column">
              <wp:posOffset>1386840</wp:posOffset>
            </wp:positionH>
            <wp:positionV relativeFrom="paragraph">
              <wp:posOffset>10795</wp:posOffset>
            </wp:positionV>
            <wp:extent cx="3200400" cy="2962072"/>
            <wp:effectExtent l="0" t="0" r="0" b="0"/>
            <wp:wrapSquare wrapText="bothSides"/>
            <wp:docPr id="1559231596" name="Imagen 1" descr="Imagen que contiene perso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31596" name="Imagen 1" descr="Imagen que contiene person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F1DDC" w14:textId="77777777" w:rsidR="00AD5EAB" w:rsidRDefault="00AD5EAB" w:rsidP="00D53219">
      <w:pPr>
        <w:spacing w:line="276" w:lineRule="auto"/>
        <w:ind w:firstLine="720"/>
        <w:rPr>
          <w:sz w:val="26"/>
          <w:szCs w:val="26"/>
        </w:rPr>
      </w:pPr>
    </w:p>
    <w:p w14:paraId="34DB16C4" w14:textId="1B7388FE" w:rsidR="006162F9" w:rsidRDefault="006162F9">
      <w:pPr>
        <w:rPr>
          <w:sz w:val="24"/>
          <w:szCs w:val="24"/>
          <w:lang w:val="es-AR"/>
        </w:rPr>
      </w:pPr>
    </w:p>
    <w:p w14:paraId="59DB06F6" w14:textId="77777777" w:rsidR="00AD5EAB" w:rsidRDefault="00AD5EAB" w:rsidP="00114FEB">
      <w:pPr>
        <w:rPr>
          <w:sz w:val="24"/>
          <w:szCs w:val="24"/>
          <w:lang w:val="es-AR"/>
        </w:rPr>
      </w:pPr>
    </w:p>
    <w:p w14:paraId="57E38853" w14:textId="77777777" w:rsidR="006162F9" w:rsidRDefault="006162F9" w:rsidP="00114FEB">
      <w:pPr>
        <w:rPr>
          <w:sz w:val="24"/>
          <w:szCs w:val="24"/>
          <w:lang w:val="es-AR"/>
        </w:rPr>
      </w:pPr>
    </w:p>
    <w:p w14:paraId="2AE13C74" w14:textId="77777777" w:rsidR="006162F9" w:rsidRDefault="006162F9" w:rsidP="00114FEB">
      <w:pPr>
        <w:rPr>
          <w:sz w:val="24"/>
          <w:szCs w:val="24"/>
          <w:lang w:val="es-AR"/>
        </w:rPr>
      </w:pPr>
    </w:p>
    <w:p w14:paraId="27EEF28F" w14:textId="77777777" w:rsidR="006162F9" w:rsidRDefault="006162F9" w:rsidP="00114FEB">
      <w:pPr>
        <w:rPr>
          <w:sz w:val="24"/>
          <w:szCs w:val="24"/>
          <w:lang w:val="es-AR"/>
        </w:rPr>
      </w:pPr>
    </w:p>
    <w:p w14:paraId="5B97A4C6" w14:textId="77777777" w:rsidR="006162F9" w:rsidRDefault="006162F9" w:rsidP="00114FEB">
      <w:pPr>
        <w:rPr>
          <w:sz w:val="24"/>
          <w:szCs w:val="24"/>
          <w:lang w:val="es-AR"/>
        </w:rPr>
      </w:pPr>
    </w:p>
    <w:p w14:paraId="0472C140" w14:textId="77777777" w:rsidR="006162F9" w:rsidRDefault="006162F9" w:rsidP="00114FEB">
      <w:pPr>
        <w:rPr>
          <w:sz w:val="24"/>
          <w:szCs w:val="24"/>
          <w:lang w:val="es-AR"/>
        </w:rPr>
      </w:pPr>
    </w:p>
    <w:p w14:paraId="760245AE" w14:textId="77777777" w:rsidR="006162F9" w:rsidRDefault="006162F9" w:rsidP="00114FEB">
      <w:pPr>
        <w:rPr>
          <w:sz w:val="24"/>
          <w:szCs w:val="24"/>
          <w:lang w:val="es-AR"/>
        </w:rPr>
      </w:pPr>
    </w:p>
    <w:p w14:paraId="13DFB36F" w14:textId="77777777" w:rsidR="006162F9" w:rsidRDefault="006162F9" w:rsidP="00114FEB">
      <w:pPr>
        <w:rPr>
          <w:sz w:val="24"/>
          <w:szCs w:val="24"/>
          <w:lang w:val="es-AR"/>
        </w:rPr>
      </w:pPr>
    </w:p>
    <w:p w14:paraId="20278008" w14:textId="77777777" w:rsidR="006162F9" w:rsidRDefault="006162F9" w:rsidP="00114FEB">
      <w:pPr>
        <w:rPr>
          <w:sz w:val="24"/>
          <w:szCs w:val="24"/>
          <w:lang w:val="es-AR"/>
        </w:rPr>
      </w:pPr>
    </w:p>
    <w:p w14:paraId="6B5EC646" w14:textId="77777777" w:rsidR="006162F9" w:rsidRDefault="006162F9" w:rsidP="00114FEB">
      <w:pPr>
        <w:rPr>
          <w:sz w:val="24"/>
          <w:szCs w:val="24"/>
          <w:lang w:val="es-AR"/>
        </w:rPr>
      </w:pPr>
    </w:p>
    <w:p w14:paraId="6E741BF0" w14:textId="77777777" w:rsidR="006162F9" w:rsidRDefault="006162F9" w:rsidP="00114FEB">
      <w:pPr>
        <w:rPr>
          <w:sz w:val="24"/>
          <w:szCs w:val="24"/>
          <w:lang w:val="es-AR"/>
        </w:rPr>
      </w:pPr>
    </w:p>
    <w:p w14:paraId="560F6301" w14:textId="77777777" w:rsidR="006162F9" w:rsidRDefault="006162F9" w:rsidP="00114FEB">
      <w:pPr>
        <w:rPr>
          <w:sz w:val="24"/>
          <w:szCs w:val="24"/>
          <w:lang w:val="es-AR"/>
        </w:rPr>
      </w:pPr>
    </w:p>
    <w:p w14:paraId="3172F62B" w14:textId="77777777" w:rsidR="006162F9" w:rsidRDefault="006162F9" w:rsidP="006162F9">
      <w:pPr>
        <w:rPr>
          <w:sz w:val="24"/>
          <w:szCs w:val="24"/>
          <w:lang w:val="es-AR"/>
        </w:rPr>
      </w:pPr>
    </w:p>
    <w:p w14:paraId="01516156" w14:textId="7F6F7993" w:rsidR="006162F9" w:rsidRPr="006162F9" w:rsidRDefault="006162F9" w:rsidP="00095951">
      <w:pPr>
        <w:ind w:left="720"/>
        <w:rPr>
          <w:sz w:val="24"/>
          <w:szCs w:val="24"/>
          <w:lang w:val="es-AR"/>
        </w:rPr>
      </w:pPr>
      <w:r w:rsidRPr="006162F9">
        <w:rPr>
          <w:sz w:val="24"/>
          <w:szCs w:val="24"/>
          <w:lang w:val="es-AR"/>
        </w:rPr>
        <w:t>Se quiere diseñar un dispositivo para controlar el encendido de</w:t>
      </w:r>
      <w:r>
        <w:rPr>
          <w:sz w:val="24"/>
          <w:szCs w:val="24"/>
          <w:lang w:val="es-AR"/>
        </w:rPr>
        <w:t xml:space="preserve"> </w:t>
      </w:r>
      <w:r w:rsidRPr="006162F9">
        <w:rPr>
          <w:sz w:val="24"/>
          <w:szCs w:val="24"/>
          <w:lang w:val="es-AR"/>
        </w:rPr>
        <w:t xml:space="preserve">los </w:t>
      </w:r>
      <w:proofErr w:type="spellStart"/>
      <w:r w:rsidRPr="006162F9">
        <w:rPr>
          <w:sz w:val="24"/>
          <w:szCs w:val="24"/>
          <w:lang w:val="es-AR"/>
        </w:rPr>
        <w:t>LEDs</w:t>
      </w:r>
      <w:proofErr w:type="spellEnd"/>
      <w:r w:rsidRPr="006162F9">
        <w:rPr>
          <w:sz w:val="24"/>
          <w:szCs w:val="24"/>
          <w:lang w:val="es-AR"/>
        </w:rPr>
        <w:t xml:space="preserve">. El dispositivo </w:t>
      </w:r>
      <w:proofErr w:type="spellStart"/>
      <w:r w:rsidRPr="006162F9">
        <w:rPr>
          <w:sz w:val="24"/>
          <w:szCs w:val="24"/>
          <w:lang w:val="es-AR"/>
        </w:rPr>
        <w:t>tendra</w:t>
      </w:r>
      <w:proofErr w:type="spellEnd"/>
      <w:r w:rsidRPr="006162F9">
        <w:rPr>
          <w:sz w:val="24"/>
          <w:szCs w:val="24"/>
          <w:lang w:val="es-AR"/>
        </w:rPr>
        <w:t xml:space="preserve"> dos entradas lógicas, A y B y 9</w:t>
      </w:r>
      <w:r>
        <w:rPr>
          <w:sz w:val="24"/>
          <w:szCs w:val="24"/>
          <w:lang w:val="es-AR"/>
        </w:rPr>
        <w:t xml:space="preserve"> </w:t>
      </w:r>
      <w:r w:rsidRPr="006162F9">
        <w:rPr>
          <w:sz w:val="24"/>
          <w:szCs w:val="24"/>
          <w:lang w:val="es-AR"/>
        </w:rPr>
        <w:t xml:space="preserve">salidas para controlar los </w:t>
      </w:r>
      <w:proofErr w:type="spellStart"/>
      <w:r w:rsidRPr="006162F9">
        <w:rPr>
          <w:sz w:val="24"/>
          <w:szCs w:val="24"/>
          <w:lang w:val="es-AR"/>
        </w:rPr>
        <w:t>LEDs</w:t>
      </w:r>
      <w:proofErr w:type="spellEnd"/>
      <w:r w:rsidRPr="006162F9">
        <w:rPr>
          <w:sz w:val="24"/>
          <w:szCs w:val="24"/>
          <w:lang w:val="es-AR"/>
        </w:rPr>
        <w:t>. Además, hay una entrada de reloj y</w:t>
      </w:r>
      <w:r w:rsidR="00095951">
        <w:rPr>
          <w:sz w:val="24"/>
          <w:szCs w:val="24"/>
          <w:lang w:val="es-AR"/>
        </w:rPr>
        <w:t xml:space="preserve"> </w:t>
      </w:r>
      <w:r w:rsidRPr="006162F9">
        <w:rPr>
          <w:sz w:val="24"/>
          <w:szCs w:val="24"/>
          <w:lang w:val="es-AR"/>
        </w:rPr>
        <w:t xml:space="preserve">otra de </w:t>
      </w:r>
      <w:proofErr w:type="spellStart"/>
      <w:r w:rsidRPr="006162F9">
        <w:rPr>
          <w:sz w:val="24"/>
          <w:szCs w:val="24"/>
          <w:lang w:val="es-AR"/>
        </w:rPr>
        <w:t>reset</w:t>
      </w:r>
      <w:proofErr w:type="spellEnd"/>
      <w:r w:rsidRPr="006162F9">
        <w:rPr>
          <w:sz w:val="24"/>
          <w:szCs w:val="24"/>
          <w:lang w:val="es-AR"/>
        </w:rPr>
        <w:t>, que actúa en bajo.</w:t>
      </w:r>
    </w:p>
    <w:p w14:paraId="3D6AC94F" w14:textId="3590169E" w:rsidR="006162F9" w:rsidRPr="006162F9" w:rsidRDefault="006162F9" w:rsidP="00095951">
      <w:pPr>
        <w:ind w:left="720"/>
        <w:rPr>
          <w:sz w:val="24"/>
          <w:szCs w:val="24"/>
          <w:lang w:val="es-AR"/>
        </w:rPr>
      </w:pPr>
      <w:r w:rsidRPr="006162F9">
        <w:rPr>
          <w:sz w:val="24"/>
          <w:szCs w:val="24"/>
          <w:lang w:val="es-AR"/>
        </w:rPr>
        <w:t>Cuando A y B son ambos 0, las salidas deben alternar el encendido</w:t>
      </w:r>
      <w:r>
        <w:rPr>
          <w:sz w:val="24"/>
          <w:szCs w:val="24"/>
          <w:lang w:val="es-AR"/>
        </w:rPr>
        <w:t xml:space="preserve"> </w:t>
      </w:r>
      <w:r w:rsidRPr="006162F9">
        <w:rPr>
          <w:sz w:val="24"/>
          <w:szCs w:val="24"/>
          <w:lang w:val="es-AR"/>
        </w:rPr>
        <w:t xml:space="preserve">de todos los </w:t>
      </w:r>
      <w:proofErr w:type="spellStart"/>
      <w:r w:rsidRPr="006162F9">
        <w:rPr>
          <w:sz w:val="24"/>
          <w:szCs w:val="24"/>
          <w:lang w:val="es-AR"/>
        </w:rPr>
        <w:t>LEDs</w:t>
      </w:r>
      <w:proofErr w:type="spellEnd"/>
      <w:r w:rsidRPr="006162F9">
        <w:rPr>
          <w:sz w:val="24"/>
          <w:szCs w:val="24"/>
          <w:lang w:val="es-AR"/>
        </w:rPr>
        <w:t xml:space="preserve"> a la vez. </w:t>
      </w:r>
    </w:p>
    <w:p w14:paraId="1FEB5992" w14:textId="38772CDB" w:rsidR="006162F9" w:rsidRPr="006162F9" w:rsidRDefault="006162F9" w:rsidP="00095951">
      <w:pPr>
        <w:ind w:left="720"/>
        <w:rPr>
          <w:sz w:val="24"/>
          <w:szCs w:val="24"/>
          <w:lang w:val="es-AR"/>
        </w:rPr>
      </w:pPr>
      <w:r w:rsidRPr="006162F9">
        <w:rPr>
          <w:sz w:val="24"/>
          <w:szCs w:val="24"/>
          <w:lang w:val="es-AR"/>
        </w:rPr>
        <w:t xml:space="preserve">Cuando A=0 y B=1, se deben encender los </w:t>
      </w:r>
      <w:proofErr w:type="spellStart"/>
      <w:r w:rsidRPr="006162F9">
        <w:rPr>
          <w:sz w:val="24"/>
          <w:szCs w:val="24"/>
          <w:lang w:val="es-AR"/>
        </w:rPr>
        <w:t>LEDs</w:t>
      </w:r>
      <w:proofErr w:type="spellEnd"/>
      <w:r w:rsidRPr="006162F9">
        <w:rPr>
          <w:sz w:val="24"/>
          <w:szCs w:val="24"/>
          <w:lang w:val="es-AR"/>
        </w:rPr>
        <w:t xml:space="preserve"> siguiendo la</w:t>
      </w:r>
      <w:r>
        <w:rPr>
          <w:sz w:val="24"/>
          <w:szCs w:val="24"/>
          <w:lang w:val="es-AR"/>
        </w:rPr>
        <w:t xml:space="preserve"> </w:t>
      </w:r>
      <w:r w:rsidRPr="006162F9">
        <w:rPr>
          <w:sz w:val="24"/>
          <w:szCs w:val="24"/>
          <w:lang w:val="es-AR"/>
        </w:rPr>
        <w:t xml:space="preserve">secuencia </w:t>
      </w:r>
      <w:proofErr w:type="spellStart"/>
      <w:proofErr w:type="gramStart"/>
      <w:r w:rsidRPr="006162F9">
        <w:rPr>
          <w:sz w:val="24"/>
          <w:szCs w:val="24"/>
          <w:lang w:val="es-AR"/>
        </w:rPr>
        <w:t>Rojo,Verde</w:t>
      </w:r>
      <w:proofErr w:type="gramEnd"/>
      <w:r w:rsidRPr="006162F9">
        <w:rPr>
          <w:sz w:val="24"/>
          <w:szCs w:val="24"/>
          <w:lang w:val="es-AR"/>
        </w:rPr>
        <w:t>,Amarillo</w:t>
      </w:r>
      <w:proofErr w:type="spellEnd"/>
      <w:r w:rsidRPr="006162F9">
        <w:rPr>
          <w:sz w:val="24"/>
          <w:szCs w:val="24"/>
          <w:lang w:val="es-AR"/>
        </w:rPr>
        <w:t xml:space="preserve"> y repetirla.</w:t>
      </w:r>
    </w:p>
    <w:p w14:paraId="6D5C7557" w14:textId="4F7543FC" w:rsidR="006162F9" w:rsidRPr="006162F9" w:rsidRDefault="006162F9" w:rsidP="00095951">
      <w:pPr>
        <w:ind w:left="720"/>
        <w:rPr>
          <w:sz w:val="24"/>
          <w:szCs w:val="24"/>
          <w:lang w:val="es-AR"/>
        </w:rPr>
      </w:pPr>
      <w:r w:rsidRPr="006162F9">
        <w:rPr>
          <w:sz w:val="24"/>
          <w:szCs w:val="24"/>
          <w:lang w:val="es-AR"/>
        </w:rPr>
        <w:t>Cuando A=1 y B=0, se deben encender los cuatro LEDS de un lado del</w:t>
      </w:r>
      <w:r>
        <w:rPr>
          <w:sz w:val="24"/>
          <w:szCs w:val="24"/>
          <w:lang w:val="es-AR"/>
        </w:rPr>
        <w:t xml:space="preserve"> </w:t>
      </w:r>
      <w:r w:rsidRPr="006162F9">
        <w:rPr>
          <w:sz w:val="24"/>
          <w:szCs w:val="24"/>
          <w:lang w:val="es-AR"/>
        </w:rPr>
        <w:t>triángulo, luego los cuatro del otro y después los cuatro del</w:t>
      </w:r>
      <w:r>
        <w:rPr>
          <w:sz w:val="24"/>
          <w:szCs w:val="24"/>
          <w:lang w:val="es-AR"/>
        </w:rPr>
        <w:t xml:space="preserve"> </w:t>
      </w:r>
      <w:r w:rsidRPr="006162F9">
        <w:rPr>
          <w:sz w:val="24"/>
          <w:szCs w:val="24"/>
          <w:lang w:val="es-AR"/>
        </w:rPr>
        <w:t>tercer lado en forma cíclica.</w:t>
      </w:r>
    </w:p>
    <w:p w14:paraId="42FF347B" w14:textId="4D048992" w:rsidR="006162F9" w:rsidRDefault="006162F9" w:rsidP="00095951">
      <w:pPr>
        <w:ind w:firstLine="720"/>
        <w:rPr>
          <w:sz w:val="24"/>
          <w:szCs w:val="24"/>
          <w:lang w:val="es-AR"/>
        </w:rPr>
      </w:pPr>
      <w:r w:rsidRPr="006162F9">
        <w:rPr>
          <w:sz w:val="24"/>
          <w:szCs w:val="24"/>
          <w:lang w:val="es-AR"/>
        </w:rPr>
        <w:t>Cuando A=1 y B=1 se deben encender los tres primeros LEDS de un</w:t>
      </w:r>
      <w:r>
        <w:rPr>
          <w:sz w:val="24"/>
          <w:szCs w:val="24"/>
          <w:lang w:val="es-AR"/>
        </w:rPr>
        <w:t xml:space="preserve"> </w:t>
      </w:r>
      <w:r w:rsidRPr="006162F9">
        <w:rPr>
          <w:sz w:val="24"/>
          <w:szCs w:val="24"/>
          <w:lang w:val="es-AR"/>
        </w:rPr>
        <w:t xml:space="preserve">lado, luego los tres </w:t>
      </w:r>
      <w:r w:rsidR="00095951">
        <w:rPr>
          <w:sz w:val="24"/>
          <w:szCs w:val="24"/>
          <w:lang w:val="es-AR"/>
        </w:rPr>
        <w:tab/>
      </w:r>
      <w:r w:rsidRPr="006162F9">
        <w:rPr>
          <w:sz w:val="24"/>
          <w:szCs w:val="24"/>
          <w:lang w:val="es-AR"/>
        </w:rPr>
        <w:t xml:space="preserve"> del otro y por último los tres</w:t>
      </w:r>
      <w:r>
        <w:rPr>
          <w:sz w:val="24"/>
          <w:szCs w:val="24"/>
          <w:lang w:val="es-AR"/>
        </w:rPr>
        <w:t xml:space="preserve"> </w:t>
      </w:r>
      <w:r w:rsidRPr="006162F9">
        <w:rPr>
          <w:sz w:val="24"/>
          <w:szCs w:val="24"/>
          <w:lang w:val="es-AR"/>
        </w:rPr>
        <w:t xml:space="preserve">primeros </w:t>
      </w:r>
      <w:proofErr w:type="spellStart"/>
      <w:r w:rsidRPr="006162F9">
        <w:rPr>
          <w:sz w:val="24"/>
          <w:szCs w:val="24"/>
          <w:lang w:val="es-AR"/>
        </w:rPr>
        <w:t>LEDs</w:t>
      </w:r>
      <w:proofErr w:type="spellEnd"/>
      <w:r w:rsidRPr="006162F9">
        <w:rPr>
          <w:sz w:val="24"/>
          <w:szCs w:val="24"/>
          <w:lang w:val="es-AR"/>
        </w:rPr>
        <w:t xml:space="preserve"> del tercer lado, también en forma Cíclica.</w:t>
      </w:r>
      <w:r w:rsidRPr="006162F9">
        <w:rPr>
          <w:sz w:val="24"/>
          <w:szCs w:val="24"/>
          <w:lang w:val="es-AR"/>
        </w:rPr>
        <w:cr/>
      </w:r>
    </w:p>
    <w:p w14:paraId="0D91063F" w14:textId="081ECCCC" w:rsidR="00CB16E8" w:rsidRPr="00B13BCB" w:rsidRDefault="003C3008" w:rsidP="0046550F">
      <w:pPr>
        <w:pStyle w:val="Ttulo1"/>
        <w:spacing w:line="276" w:lineRule="auto"/>
        <w:rPr>
          <w:noProof/>
          <w:color w:val="64B1BE" w:themeColor="accent1" w:themeShade="BF"/>
          <w:sz w:val="56"/>
          <w:szCs w:val="56"/>
          <w:lang w:val="es-AR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1" allowOverlap="1" wp14:anchorId="337B6089" wp14:editId="48FC0A2A">
                <wp:simplePos x="0" y="0"/>
                <wp:positionH relativeFrom="column">
                  <wp:posOffset>-29210</wp:posOffset>
                </wp:positionH>
                <wp:positionV relativeFrom="paragraph">
                  <wp:posOffset>526414</wp:posOffset>
                </wp:positionV>
                <wp:extent cx="6562725" cy="0"/>
                <wp:effectExtent l="0" t="0" r="0" b="0"/>
                <wp:wrapNone/>
                <wp:docPr id="7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56272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06DA4A1D" id="Conector recto 7" o:spid="_x0000_s1026" style="position:absolute;flip:y;z-index:2516705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.3pt,41.45pt" to="514.45pt,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" strokecolor="#a9d4db [3204]" strokeweight="2pt">
                <v:stroke joinstyle="miter"/>
                <o:lock v:ext="edit" shapetype="f"/>
              </v:line>
            </w:pict>
          </mc:Fallback>
        </mc:AlternateContent>
      </w:r>
      <w:r w:rsidR="00114FEB" w:rsidRPr="005B5474">
        <w:rPr>
          <w:noProof/>
          <w:color w:val="64B1BE" w:themeColor="accent1" w:themeShade="BF"/>
          <w:sz w:val="56"/>
          <w:szCs w:val="56"/>
          <w:lang w:val="es-AR"/>
        </w:rPr>
        <w:t>C</w:t>
      </w:r>
      <w:r w:rsidR="00876026">
        <w:rPr>
          <w:noProof/>
          <w:color w:val="64B1BE" w:themeColor="accent1" w:themeShade="BF"/>
          <w:sz w:val="56"/>
          <w:szCs w:val="56"/>
          <w:lang w:val="es-AR"/>
        </w:rPr>
        <w:t>UESTIONARIO</w:t>
      </w:r>
    </w:p>
    <w:p w14:paraId="61970637" w14:textId="77777777" w:rsidR="00497580" w:rsidRPr="001C4F29" w:rsidRDefault="00497580" w:rsidP="001C4F29">
      <w:pPr>
        <w:rPr>
          <w:color w:val="397D89" w:themeColor="accent1" w:themeShade="80"/>
          <w:sz w:val="26"/>
          <w:szCs w:val="26"/>
          <w:lang w:val="es-AR"/>
        </w:rPr>
      </w:pPr>
    </w:p>
    <w:p w14:paraId="47B85401" w14:textId="77777777" w:rsidR="00E90E55" w:rsidRPr="006162F9" w:rsidRDefault="00E90E55" w:rsidP="00E90E55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  <w:r w:rsidRPr="006162F9">
        <w:rPr>
          <w:color w:val="397D89" w:themeColor="accent1" w:themeShade="80"/>
          <w:sz w:val="24"/>
          <w:szCs w:val="24"/>
          <w:lang w:val="es-AR"/>
        </w:rPr>
        <w:t xml:space="preserve">¿Cuántos estados son necesarios? </w:t>
      </w:r>
    </w:p>
    <w:p w14:paraId="6D6E43B0" w14:textId="77777777" w:rsidR="00E90E55" w:rsidRPr="006162F9" w:rsidRDefault="00E90E55" w:rsidP="00E90E55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</w:p>
    <w:p w14:paraId="2002F954" w14:textId="628C5B64" w:rsidR="00E90E55" w:rsidRPr="006162F9" w:rsidRDefault="00E90E55" w:rsidP="00095951">
      <w:pPr>
        <w:ind w:left="1080" w:right="671" w:firstLine="360"/>
        <w:rPr>
          <w:sz w:val="24"/>
          <w:szCs w:val="24"/>
          <w:lang w:val="es-AR"/>
        </w:rPr>
      </w:pPr>
      <w:r w:rsidRPr="006162F9">
        <w:rPr>
          <w:sz w:val="24"/>
          <w:szCs w:val="24"/>
          <w:lang w:val="es-AR"/>
        </w:rPr>
        <w:t>Son necesarios 11 estados para representar las combinaciones de leds necesarias, 2 para todos los leds prendidos y apagados, 3 para los leds separados por colores, 3 para cuando se prenden 4 de cada lado y 3 para cuando se prenden 3 de cada lado.</w:t>
      </w:r>
    </w:p>
    <w:p w14:paraId="51B02D6F" w14:textId="77777777" w:rsidR="00E90E55" w:rsidRPr="006162F9" w:rsidRDefault="00E90E55" w:rsidP="00E90E55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</w:p>
    <w:p w14:paraId="70BC1757" w14:textId="77777777" w:rsidR="00E90E55" w:rsidRPr="006162F9" w:rsidRDefault="00E90E55" w:rsidP="00E90E55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  <w:r w:rsidRPr="006162F9">
        <w:rPr>
          <w:color w:val="397D89" w:themeColor="accent1" w:themeShade="80"/>
          <w:sz w:val="24"/>
          <w:szCs w:val="24"/>
          <w:lang w:val="es-AR"/>
        </w:rPr>
        <w:t xml:space="preserve">¿Cuántos </w:t>
      </w:r>
      <w:proofErr w:type="spellStart"/>
      <w:r w:rsidRPr="006162F9">
        <w:rPr>
          <w:color w:val="397D89" w:themeColor="accent1" w:themeShade="80"/>
          <w:sz w:val="24"/>
          <w:szCs w:val="24"/>
          <w:lang w:val="es-AR"/>
        </w:rPr>
        <w:t>FFs</w:t>
      </w:r>
      <w:proofErr w:type="spellEnd"/>
      <w:r w:rsidRPr="006162F9">
        <w:rPr>
          <w:color w:val="397D89" w:themeColor="accent1" w:themeShade="80"/>
          <w:sz w:val="24"/>
          <w:szCs w:val="24"/>
          <w:lang w:val="es-AR"/>
        </w:rPr>
        <w:t xml:space="preserve">? </w:t>
      </w:r>
    </w:p>
    <w:p w14:paraId="1C8CA021" w14:textId="77777777" w:rsidR="00E90E55" w:rsidRPr="006162F9" w:rsidRDefault="00E90E55" w:rsidP="00E90E55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</w:p>
    <w:p w14:paraId="3040C1D8" w14:textId="659DAABD" w:rsidR="00E90E55" w:rsidRPr="006162F9" w:rsidRDefault="00E90E55" w:rsidP="006162F9">
      <w:pPr>
        <w:ind w:left="1080" w:right="671" w:firstLine="360"/>
        <w:rPr>
          <w:sz w:val="24"/>
          <w:szCs w:val="24"/>
          <w:lang w:val="es-AR"/>
        </w:rPr>
      </w:pPr>
      <w:r w:rsidRPr="006162F9">
        <w:rPr>
          <w:sz w:val="24"/>
          <w:szCs w:val="24"/>
          <w:lang w:val="es-AR"/>
        </w:rPr>
        <w:t xml:space="preserve">Se necesitan 4 </w:t>
      </w:r>
      <w:proofErr w:type="spellStart"/>
      <w:r w:rsidRPr="006162F9">
        <w:rPr>
          <w:sz w:val="24"/>
          <w:szCs w:val="24"/>
          <w:lang w:val="es-AR"/>
        </w:rPr>
        <w:t>flip-flops</w:t>
      </w:r>
      <w:proofErr w:type="spellEnd"/>
      <w:r w:rsidRPr="006162F9">
        <w:rPr>
          <w:sz w:val="24"/>
          <w:szCs w:val="24"/>
          <w:lang w:val="es-AR"/>
        </w:rPr>
        <w:t xml:space="preserve"> para representar 16 estados que es la siguiente potencia de 2 que la cantidad de estados (11).</w:t>
      </w:r>
    </w:p>
    <w:p w14:paraId="61A903AE" w14:textId="77777777" w:rsidR="00E90E55" w:rsidRPr="006162F9" w:rsidRDefault="00E90E55" w:rsidP="00E90E55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</w:p>
    <w:p w14:paraId="72CC6710" w14:textId="62326591" w:rsidR="00E90E55" w:rsidRDefault="00E90E55" w:rsidP="00095951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  <w:r w:rsidRPr="006162F9">
        <w:rPr>
          <w:color w:val="397D89" w:themeColor="accent1" w:themeShade="80"/>
          <w:sz w:val="24"/>
          <w:szCs w:val="24"/>
          <w:lang w:val="es-AR"/>
        </w:rPr>
        <w:t xml:space="preserve">¿Cuántos estados indefinidos quedan? </w:t>
      </w:r>
    </w:p>
    <w:p w14:paraId="45CFBC54" w14:textId="77777777" w:rsidR="00095951" w:rsidRPr="00095951" w:rsidRDefault="00095951" w:rsidP="00095951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</w:p>
    <w:p w14:paraId="19FB731A" w14:textId="72DA349A" w:rsidR="00E90E55" w:rsidRPr="006162F9" w:rsidRDefault="00E90E55" w:rsidP="00E90E55">
      <w:pPr>
        <w:pStyle w:val="Prrafodelista"/>
        <w:ind w:left="1080"/>
        <w:rPr>
          <w:sz w:val="24"/>
          <w:szCs w:val="24"/>
          <w:lang w:val="es-AR"/>
        </w:rPr>
      </w:pPr>
      <w:r w:rsidRPr="006162F9">
        <w:rPr>
          <w:sz w:val="24"/>
          <w:szCs w:val="24"/>
          <w:lang w:val="es-AR"/>
        </w:rPr>
        <w:t>Quedan 5 estados indefinidos.</w:t>
      </w:r>
    </w:p>
    <w:p w14:paraId="410FB065" w14:textId="77777777" w:rsidR="00E90E55" w:rsidRPr="006162F9" w:rsidRDefault="00E90E55" w:rsidP="00E90E55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</w:p>
    <w:p w14:paraId="58F4F18A" w14:textId="77777777" w:rsidR="00394D71" w:rsidRDefault="00394D71" w:rsidP="00E90E55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</w:p>
    <w:p w14:paraId="3D9A44B4" w14:textId="244A7EF3" w:rsidR="00E90E55" w:rsidRPr="006162F9" w:rsidRDefault="00E90E55" w:rsidP="00E90E55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  <w:r w:rsidRPr="006162F9">
        <w:rPr>
          <w:color w:val="397D89" w:themeColor="accent1" w:themeShade="80"/>
          <w:sz w:val="24"/>
          <w:szCs w:val="24"/>
          <w:lang w:val="es-AR"/>
        </w:rPr>
        <w:t>Dibuje el diagrama de estados</w:t>
      </w:r>
    </w:p>
    <w:p w14:paraId="1470E08A" w14:textId="4A4C7944" w:rsidR="00E90E55" w:rsidRPr="006162F9" w:rsidRDefault="00E90E55" w:rsidP="00E90E55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</w:p>
    <w:p w14:paraId="0BC3868B" w14:textId="1FBBAE74" w:rsidR="00E90E55" w:rsidRPr="006162F9" w:rsidRDefault="00E90E55" w:rsidP="00E90E55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</w:p>
    <w:p w14:paraId="15A0D4DD" w14:textId="7E206C35" w:rsidR="00E90E55" w:rsidRDefault="00394D71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  <w:r>
        <w:rPr>
          <w:noProof/>
          <w:color w:val="397D89" w:themeColor="accent1" w:themeShade="80"/>
          <w:sz w:val="24"/>
          <w:szCs w:val="24"/>
          <w:lang w:val="es-AR"/>
        </w:rPr>
        <w:drawing>
          <wp:anchor distT="0" distB="0" distL="114300" distR="114300" simplePos="0" relativeHeight="251682816" behindDoc="0" locked="0" layoutInCell="1" allowOverlap="1" wp14:anchorId="1CAFA9B7" wp14:editId="2C43135C">
            <wp:simplePos x="0" y="0"/>
            <wp:positionH relativeFrom="page">
              <wp:posOffset>799465</wp:posOffset>
            </wp:positionH>
            <wp:positionV relativeFrom="paragraph">
              <wp:posOffset>589915</wp:posOffset>
            </wp:positionV>
            <wp:extent cx="5985510" cy="4785360"/>
            <wp:effectExtent l="0" t="0" r="0" b="0"/>
            <wp:wrapSquare wrapText="bothSides"/>
            <wp:docPr id="3735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87" name="Imagen 1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001">
        <w:rPr>
          <w:color w:val="397D89" w:themeColor="accent1" w:themeShade="80"/>
          <w:sz w:val="26"/>
          <w:szCs w:val="26"/>
          <w:lang w:val="es-AR"/>
        </w:rPr>
        <w:br w:type="column"/>
      </w:r>
      <w:r w:rsidR="00E90E55">
        <w:rPr>
          <w:color w:val="397D89" w:themeColor="accent1" w:themeShade="80"/>
          <w:sz w:val="26"/>
          <w:szCs w:val="26"/>
          <w:lang w:val="es-AR"/>
        </w:rPr>
        <w:lastRenderedPageBreak/>
        <w:t>H</w:t>
      </w:r>
      <w:r w:rsidR="00E90E55" w:rsidRPr="00E90E55">
        <w:rPr>
          <w:color w:val="397D89" w:themeColor="accent1" w:themeShade="80"/>
          <w:sz w:val="26"/>
          <w:szCs w:val="26"/>
          <w:lang w:val="es-AR"/>
        </w:rPr>
        <w:t>aga las tablas de transición de estados y de excitaciones</w:t>
      </w:r>
    </w:p>
    <w:p w14:paraId="69492983" w14:textId="77777777" w:rsidR="00095951" w:rsidRDefault="00095951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</w:p>
    <w:p w14:paraId="2C54C1AD" w14:textId="77777777" w:rsidR="00FD7001" w:rsidRDefault="00FD7001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  <w:r>
        <w:rPr>
          <w:noProof/>
          <w:color w:val="397D89" w:themeColor="accent1" w:themeShade="80"/>
          <w:sz w:val="26"/>
          <w:szCs w:val="26"/>
          <w:lang w:val="es-AR"/>
        </w:rPr>
        <w:drawing>
          <wp:inline distT="0" distB="0" distL="0" distR="0" wp14:anchorId="7DF13D13" wp14:editId="6A6DB118">
            <wp:extent cx="5570949" cy="4427220"/>
            <wp:effectExtent l="0" t="0" r="0" b="0"/>
            <wp:docPr id="880846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08" cy="443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07DA" w14:textId="77777777" w:rsidR="00FD7001" w:rsidRDefault="00FD7001" w:rsidP="00FD7001">
      <w:pPr>
        <w:rPr>
          <w:lang w:val="es-AR"/>
        </w:rPr>
      </w:pPr>
      <w:r>
        <w:rPr>
          <w:lang w:val="es-AR"/>
        </w:rPr>
        <w:tab/>
      </w:r>
      <w:r>
        <w:rPr>
          <w:lang w:val="es-AR"/>
        </w:rPr>
        <w:tab/>
      </w:r>
    </w:p>
    <w:p w14:paraId="058639FA" w14:textId="69079281" w:rsidR="00FD7001" w:rsidRPr="006162F9" w:rsidRDefault="00FD7001" w:rsidP="00FD7001">
      <w:pPr>
        <w:ind w:left="360" w:firstLine="720"/>
        <w:rPr>
          <w:sz w:val="24"/>
          <w:szCs w:val="24"/>
          <w:lang w:val="es-AR"/>
        </w:rPr>
      </w:pPr>
    </w:p>
    <w:p w14:paraId="3004BC3A" w14:textId="0E2662F1" w:rsidR="00FD7001" w:rsidRDefault="00FD7001" w:rsidP="00FD7001">
      <w:pPr>
        <w:ind w:left="360" w:firstLine="720"/>
        <w:rPr>
          <w:sz w:val="24"/>
          <w:szCs w:val="24"/>
          <w:lang w:val="es-AR"/>
        </w:rPr>
      </w:pPr>
      <w:r w:rsidRPr="006162F9">
        <w:rPr>
          <w:color w:val="FF7D7D"/>
          <w:sz w:val="24"/>
          <w:szCs w:val="24"/>
          <w:lang w:val="es-AR"/>
        </w:rPr>
        <w:t>Rojo claro:</w:t>
      </w:r>
      <w:r w:rsidRPr="006162F9">
        <w:rPr>
          <w:color w:val="FF0000"/>
          <w:sz w:val="24"/>
          <w:szCs w:val="24"/>
          <w:lang w:val="es-AR"/>
        </w:rPr>
        <w:t xml:space="preserve"> </w:t>
      </w:r>
      <w:r w:rsidRPr="006162F9">
        <w:rPr>
          <w:sz w:val="24"/>
          <w:szCs w:val="24"/>
          <w:lang w:val="es-AR"/>
        </w:rPr>
        <w:t>Estados indefinidos</w:t>
      </w:r>
    </w:p>
    <w:p w14:paraId="1137BBB7" w14:textId="77777777" w:rsidR="00095951" w:rsidRPr="006162F9" w:rsidRDefault="00095951" w:rsidP="00FD7001">
      <w:pPr>
        <w:ind w:left="360" w:firstLine="720"/>
        <w:rPr>
          <w:sz w:val="24"/>
          <w:szCs w:val="24"/>
          <w:lang w:val="es-AR"/>
        </w:rPr>
      </w:pPr>
    </w:p>
    <w:p w14:paraId="4DFBBE4E" w14:textId="5773EE7A" w:rsidR="00FD7001" w:rsidRDefault="00FD7001" w:rsidP="00095951">
      <w:pPr>
        <w:ind w:left="1080"/>
        <w:rPr>
          <w:sz w:val="24"/>
          <w:szCs w:val="24"/>
          <w:lang w:val="es-AR"/>
        </w:rPr>
      </w:pPr>
      <w:r w:rsidRPr="006162F9">
        <w:rPr>
          <w:color w:val="FF4B4B"/>
          <w:sz w:val="24"/>
          <w:szCs w:val="24"/>
          <w:lang w:val="es-AR"/>
        </w:rPr>
        <w:t>Rojo oscuro:</w:t>
      </w:r>
      <w:r w:rsidRPr="006162F9">
        <w:rPr>
          <w:color w:val="FF7D7D"/>
          <w:sz w:val="24"/>
          <w:szCs w:val="24"/>
          <w:lang w:val="es-AR"/>
        </w:rPr>
        <w:t xml:space="preserve"> </w:t>
      </w:r>
      <w:r w:rsidRPr="006162F9">
        <w:rPr>
          <w:sz w:val="24"/>
          <w:szCs w:val="24"/>
          <w:lang w:val="es-AR"/>
        </w:rPr>
        <w:t xml:space="preserve">Bits que no siguen un </w:t>
      </w:r>
      <w:proofErr w:type="spellStart"/>
      <w:r w:rsidRPr="006162F9">
        <w:rPr>
          <w:sz w:val="24"/>
          <w:szCs w:val="24"/>
          <w:lang w:val="es-AR"/>
        </w:rPr>
        <w:t>patron</w:t>
      </w:r>
      <w:proofErr w:type="spellEnd"/>
      <w:r w:rsidRPr="006162F9">
        <w:rPr>
          <w:sz w:val="24"/>
          <w:szCs w:val="24"/>
          <w:lang w:val="es-AR"/>
        </w:rPr>
        <w:t xml:space="preserve"> cambiados a 1 para simplificar los mapas de </w:t>
      </w:r>
      <w:r w:rsidR="000C3E20" w:rsidRPr="006162F9">
        <w:rPr>
          <w:sz w:val="24"/>
          <w:szCs w:val="24"/>
          <w:lang w:val="es-AR"/>
        </w:rPr>
        <w:t>Karnaugh</w:t>
      </w:r>
    </w:p>
    <w:p w14:paraId="1F31FC05" w14:textId="77777777" w:rsidR="00095951" w:rsidRPr="006162F9" w:rsidRDefault="00095951" w:rsidP="00095951">
      <w:pPr>
        <w:ind w:left="1080"/>
        <w:rPr>
          <w:sz w:val="24"/>
          <w:szCs w:val="24"/>
          <w:lang w:val="es-AR"/>
        </w:rPr>
      </w:pPr>
    </w:p>
    <w:p w14:paraId="66A8D462" w14:textId="587CE4BA" w:rsidR="000C3E20" w:rsidRDefault="000C3E20" w:rsidP="00095951">
      <w:pPr>
        <w:ind w:left="1080"/>
        <w:rPr>
          <w:sz w:val="24"/>
          <w:szCs w:val="24"/>
          <w:lang w:val="es-AR"/>
        </w:rPr>
      </w:pPr>
      <w:r w:rsidRPr="006162F9">
        <w:rPr>
          <w:sz w:val="24"/>
          <w:szCs w:val="24"/>
          <w:lang w:val="es-AR"/>
        </w:rPr>
        <w:t xml:space="preserve">Otros colores son los cambios de estado entre los que pertenecen a una misma entrada (los marcamos porque entre esos son los únicos que no siguen el </w:t>
      </w:r>
      <w:r w:rsidR="00095951" w:rsidRPr="006162F9">
        <w:rPr>
          <w:sz w:val="24"/>
          <w:szCs w:val="24"/>
          <w:lang w:val="es-AR"/>
        </w:rPr>
        <w:t>patrón</w:t>
      </w:r>
      <w:r w:rsidRPr="006162F9">
        <w:rPr>
          <w:sz w:val="24"/>
          <w:szCs w:val="24"/>
          <w:lang w:val="es-AR"/>
        </w:rPr>
        <w:t xml:space="preserve"> general del resto de la tabla)</w:t>
      </w:r>
    </w:p>
    <w:p w14:paraId="4EEEC4BF" w14:textId="77777777" w:rsidR="00095951" w:rsidRPr="006162F9" w:rsidRDefault="00095951" w:rsidP="00095951">
      <w:pPr>
        <w:ind w:left="1080"/>
        <w:rPr>
          <w:sz w:val="24"/>
          <w:szCs w:val="24"/>
          <w:lang w:val="es-AR"/>
        </w:rPr>
      </w:pPr>
    </w:p>
    <w:p w14:paraId="429FA4F0" w14:textId="134D0677" w:rsidR="00623559" w:rsidRDefault="00623559" w:rsidP="00FD7001">
      <w:pPr>
        <w:ind w:left="360" w:firstLine="720"/>
        <w:rPr>
          <w:sz w:val="24"/>
          <w:szCs w:val="24"/>
          <w:lang w:val="es-AR"/>
        </w:rPr>
      </w:pPr>
      <w:r w:rsidRPr="006162F9">
        <w:rPr>
          <w:color w:val="61D6FF"/>
          <w:sz w:val="24"/>
          <w:szCs w:val="24"/>
          <w:lang w:val="es-AR"/>
        </w:rPr>
        <w:t>Celeste:</w:t>
      </w:r>
      <w:r w:rsidRPr="006162F9">
        <w:rPr>
          <w:sz w:val="24"/>
          <w:szCs w:val="24"/>
          <w:lang w:val="es-AR"/>
        </w:rPr>
        <w:t xml:space="preserve"> Alternado entre todos los LED prendidos o apagados (A=</w:t>
      </w:r>
      <w:proofErr w:type="gramStart"/>
      <w:r w:rsidRPr="006162F9">
        <w:rPr>
          <w:sz w:val="24"/>
          <w:szCs w:val="24"/>
          <w:lang w:val="es-AR"/>
        </w:rPr>
        <w:t>0,B</w:t>
      </w:r>
      <w:proofErr w:type="gramEnd"/>
      <w:r w:rsidRPr="006162F9">
        <w:rPr>
          <w:sz w:val="24"/>
          <w:szCs w:val="24"/>
          <w:lang w:val="es-AR"/>
        </w:rPr>
        <w:t>=0)</w:t>
      </w:r>
    </w:p>
    <w:p w14:paraId="1ED509E6" w14:textId="77777777" w:rsidR="00095951" w:rsidRPr="006162F9" w:rsidRDefault="00095951" w:rsidP="00FD7001">
      <w:pPr>
        <w:ind w:left="360" w:firstLine="720"/>
        <w:rPr>
          <w:sz w:val="24"/>
          <w:szCs w:val="24"/>
          <w:lang w:val="es-AR"/>
        </w:rPr>
      </w:pPr>
    </w:p>
    <w:p w14:paraId="001FA277" w14:textId="05CBA5E7" w:rsidR="00623559" w:rsidRDefault="00623559" w:rsidP="00FD7001">
      <w:pPr>
        <w:ind w:left="360" w:firstLine="720"/>
        <w:rPr>
          <w:sz w:val="24"/>
          <w:szCs w:val="24"/>
          <w:lang w:val="es-AR"/>
        </w:rPr>
      </w:pPr>
      <w:r w:rsidRPr="006162F9">
        <w:rPr>
          <w:color w:val="FF65FF"/>
          <w:sz w:val="24"/>
          <w:szCs w:val="24"/>
          <w:lang w:val="es-AR"/>
        </w:rPr>
        <w:t>Rosa:</w:t>
      </w:r>
      <w:r w:rsidRPr="006162F9">
        <w:rPr>
          <w:sz w:val="24"/>
          <w:szCs w:val="24"/>
          <w:lang w:val="es-AR"/>
        </w:rPr>
        <w:t xml:space="preserve"> Secuencia Rojo, Verde, Amarillo (A=</w:t>
      </w:r>
      <w:proofErr w:type="gramStart"/>
      <w:r w:rsidRPr="006162F9">
        <w:rPr>
          <w:sz w:val="24"/>
          <w:szCs w:val="24"/>
          <w:lang w:val="es-AR"/>
        </w:rPr>
        <w:t>0,B</w:t>
      </w:r>
      <w:proofErr w:type="gramEnd"/>
      <w:r w:rsidRPr="006162F9">
        <w:rPr>
          <w:sz w:val="24"/>
          <w:szCs w:val="24"/>
          <w:lang w:val="es-AR"/>
        </w:rPr>
        <w:t>=1)</w:t>
      </w:r>
    </w:p>
    <w:p w14:paraId="306D29B7" w14:textId="77777777" w:rsidR="00095951" w:rsidRPr="006162F9" w:rsidRDefault="00095951" w:rsidP="00FD7001">
      <w:pPr>
        <w:ind w:left="360" w:firstLine="720"/>
        <w:rPr>
          <w:sz w:val="24"/>
          <w:szCs w:val="24"/>
          <w:lang w:val="es-AR"/>
        </w:rPr>
      </w:pPr>
    </w:p>
    <w:p w14:paraId="6E2995C0" w14:textId="789DEEF3" w:rsidR="007E49F3" w:rsidRDefault="007E49F3" w:rsidP="00FD7001">
      <w:pPr>
        <w:ind w:left="360" w:firstLine="720"/>
        <w:rPr>
          <w:sz w:val="24"/>
          <w:szCs w:val="24"/>
          <w:lang w:val="es-AR"/>
        </w:rPr>
      </w:pPr>
      <w:r w:rsidRPr="006162F9">
        <w:rPr>
          <w:color w:val="92D050"/>
          <w:sz w:val="24"/>
          <w:szCs w:val="24"/>
          <w:lang w:val="es-AR"/>
        </w:rPr>
        <w:t>Verde:</w:t>
      </w:r>
      <w:r w:rsidRPr="006162F9">
        <w:rPr>
          <w:sz w:val="24"/>
          <w:szCs w:val="24"/>
          <w:lang w:val="es-AR"/>
        </w:rPr>
        <w:t xml:space="preserve"> Secuencia de 4 Leds por lado (A=</w:t>
      </w:r>
      <w:proofErr w:type="gramStart"/>
      <w:r w:rsidRPr="006162F9">
        <w:rPr>
          <w:sz w:val="24"/>
          <w:szCs w:val="24"/>
          <w:lang w:val="es-AR"/>
        </w:rPr>
        <w:t>1,B</w:t>
      </w:r>
      <w:proofErr w:type="gramEnd"/>
      <w:r w:rsidRPr="006162F9">
        <w:rPr>
          <w:sz w:val="24"/>
          <w:szCs w:val="24"/>
          <w:lang w:val="es-AR"/>
        </w:rPr>
        <w:t>=0)</w:t>
      </w:r>
    </w:p>
    <w:p w14:paraId="26EABC88" w14:textId="77777777" w:rsidR="00095951" w:rsidRPr="006162F9" w:rsidRDefault="00095951" w:rsidP="00FD7001">
      <w:pPr>
        <w:ind w:left="360" w:firstLine="720"/>
        <w:rPr>
          <w:sz w:val="24"/>
          <w:szCs w:val="24"/>
          <w:lang w:val="es-AR"/>
        </w:rPr>
      </w:pPr>
    </w:p>
    <w:p w14:paraId="6D5615B1" w14:textId="0ABD88A8" w:rsidR="007E49F3" w:rsidRPr="006162F9" w:rsidRDefault="007E49F3" w:rsidP="007E49F3">
      <w:pPr>
        <w:ind w:left="360" w:firstLine="720"/>
        <w:rPr>
          <w:sz w:val="24"/>
          <w:szCs w:val="24"/>
          <w:lang w:val="es-AR"/>
        </w:rPr>
      </w:pPr>
      <w:r w:rsidRPr="006162F9">
        <w:rPr>
          <w:color w:val="FFCD2F"/>
          <w:sz w:val="24"/>
          <w:szCs w:val="24"/>
          <w:lang w:val="es-AR"/>
        </w:rPr>
        <w:t>Naranja:</w:t>
      </w:r>
      <w:r w:rsidRPr="006162F9">
        <w:rPr>
          <w:sz w:val="24"/>
          <w:szCs w:val="24"/>
          <w:lang w:val="es-AR"/>
        </w:rPr>
        <w:t xml:space="preserve"> Secuencia de 3 Leds por lado (A=</w:t>
      </w:r>
      <w:proofErr w:type="gramStart"/>
      <w:r w:rsidRPr="006162F9">
        <w:rPr>
          <w:sz w:val="24"/>
          <w:szCs w:val="24"/>
          <w:lang w:val="es-AR"/>
        </w:rPr>
        <w:t>1,B</w:t>
      </w:r>
      <w:proofErr w:type="gramEnd"/>
      <w:r w:rsidRPr="006162F9">
        <w:rPr>
          <w:sz w:val="24"/>
          <w:szCs w:val="24"/>
          <w:lang w:val="es-AR"/>
        </w:rPr>
        <w:t>=1)</w:t>
      </w:r>
    </w:p>
    <w:p w14:paraId="2D7F634C" w14:textId="1A8B1BD1" w:rsidR="007E49F3" w:rsidRPr="000C3E20" w:rsidRDefault="007E49F3" w:rsidP="00FD7001">
      <w:pPr>
        <w:ind w:left="360" w:firstLine="720"/>
        <w:rPr>
          <w:lang w:val="es-AR"/>
        </w:rPr>
      </w:pPr>
    </w:p>
    <w:p w14:paraId="04463BD1" w14:textId="7192E0FF" w:rsidR="00E90E55" w:rsidRDefault="007E49F3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  <w:r>
        <w:rPr>
          <w:color w:val="397D89" w:themeColor="accent1" w:themeShade="80"/>
          <w:sz w:val="26"/>
          <w:szCs w:val="26"/>
          <w:lang w:val="es-AR"/>
        </w:rPr>
        <w:br w:type="column"/>
      </w:r>
      <w:r w:rsidR="00F633BB" w:rsidRPr="00F633BB">
        <w:rPr>
          <w:noProof/>
        </w:rPr>
        <w:lastRenderedPageBreak/>
        <w:drawing>
          <wp:inline distT="0" distB="0" distL="0" distR="0" wp14:anchorId="39956D7D" wp14:editId="676C2D98">
            <wp:extent cx="5398887" cy="6386513"/>
            <wp:effectExtent l="0" t="0" r="0" b="0"/>
            <wp:docPr id="79565297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68" cy="63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5F84" w14:textId="77777777" w:rsidR="007E49F3" w:rsidRDefault="007E49F3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</w:p>
    <w:p w14:paraId="4D9AA759" w14:textId="0DC47390" w:rsidR="007E49F3" w:rsidRPr="00095951" w:rsidRDefault="00E46665" w:rsidP="00F633BB">
      <w:pPr>
        <w:ind w:left="360" w:firstLine="720"/>
        <w:rPr>
          <w:sz w:val="24"/>
          <w:szCs w:val="24"/>
          <w:lang w:val="es-AR"/>
        </w:rPr>
      </w:pPr>
      <w:r w:rsidRPr="00095951">
        <w:rPr>
          <w:sz w:val="24"/>
          <w:szCs w:val="24"/>
          <w:lang w:val="es-AR"/>
        </w:rPr>
        <w:t>Mapas de Karnaugh de los bit</w:t>
      </w:r>
      <w:r w:rsidR="00095951">
        <w:rPr>
          <w:sz w:val="24"/>
          <w:szCs w:val="24"/>
          <w:lang w:val="es-AR"/>
        </w:rPr>
        <w:t>s</w:t>
      </w:r>
      <w:r w:rsidRPr="00095951">
        <w:rPr>
          <w:sz w:val="24"/>
          <w:szCs w:val="24"/>
          <w:lang w:val="es-AR"/>
        </w:rPr>
        <w:t xml:space="preserve"> del nuevo estado.</w:t>
      </w:r>
    </w:p>
    <w:p w14:paraId="7F70FE23" w14:textId="079437B5" w:rsidR="00F633BB" w:rsidRPr="00095951" w:rsidRDefault="00F633BB" w:rsidP="00F633BB">
      <w:pPr>
        <w:ind w:left="360" w:firstLine="720"/>
        <w:rPr>
          <w:sz w:val="24"/>
          <w:szCs w:val="24"/>
          <w:lang w:val="es-AR"/>
        </w:rPr>
      </w:pPr>
      <w:r w:rsidRPr="00095951">
        <w:rPr>
          <w:sz w:val="24"/>
          <w:szCs w:val="24"/>
          <w:lang w:val="es-AR"/>
        </w:rPr>
        <w:t>Se muestran también los mapas de Karnaugh reducidos de Q3+, Q2+ y Q1+.</w:t>
      </w:r>
    </w:p>
    <w:p w14:paraId="4DDBDC72" w14:textId="6E33D030" w:rsidR="00F633BB" w:rsidRPr="00095951" w:rsidRDefault="00F633BB" w:rsidP="00095951">
      <w:pPr>
        <w:ind w:left="1080"/>
        <w:rPr>
          <w:sz w:val="24"/>
          <w:szCs w:val="24"/>
          <w:lang w:val="es-AR"/>
        </w:rPr>
      </w:pPr>
      <w:r w:rsidRPr="00095951">
        <w:rPr>
          <w:sz w:val="24"/>
          <w:szCs w:val="24"/>
          <w:lang w:val="es-AR"/>
        </w:rPr>
        <w:t xml:space="preserve">Las expresiones que aparecen </w:t>
      </w:r>
      <w:r w:rsidR="00C22116" w:rsidRPr="00095951">
        <w:rPr>
          <w:sz w:val="24"/>
          <w:szCs w:val="24"/>
          <w:lang w:val="es-AR"/>
        </w:rPr>
        <w:t xml:space="preserve">son las resultantes del estudio de los mapas de </w:t>
      </w:r>
      <w:proofErr w:type="spellStart"/>
      <w:r w:rsidR="00C22116" w:rsidRPr="00095951">
        <w:rPr>
          <w:sz w:val="24"/>
          <w:szCs w:val="24"/>
          <w:lang w:val="es-AR"/>
        </w:rPr>
        <w:t>karnaugh</w:t>
      </w:r>
      <w:proofErr w:type="spellEnd"/>
      <w:r w:rsidR="00C22116" w:rsidRPr="00095951">
        <w:rPr>
          <w:sz w:val="24"/>
          <w:szCs w:val="24"/>
          <w:lang w:val="es-AR"/>
        </w:rPr>
        <w:t>, y luego su correspondiente reducción utilizando algebra de Boole.</w:t>
      </w:r>
    </w:p>
    <w:p w14:paraId="3E740F1B" w14:textId="58A97FDC" w:rsidR="00E90E55" w:rsidRPr="00C22116" w:rsidRDefault="007E49F3" w:rsidP="00C22116">
      <w:pPr>
        <w:rPr>
          <w:color w:val="397D89" w:themeColor="accent1" w:themeShade="80"/>
          <w:sz w:val="26"/>
          <w:szCs w:val="26"/>
          <w:lang w:val="es-AR"/>
        </w:rPr>
      </w:pPr>
      <w:r w:rsidRPr="00095951">
        <w:rPr>
          <w:color w:val="397D89" w:themeColor="accent1" w:themeShade="80"/>
          <w:sz w:val="24"/>
          <w:szCs w:val="24"/>
          <w:lang w:val="es-AR"/>
        </w:rPr>
        <w:br w:type="column"/>
      </w:r>
    </w:p>
    <w:p w14:paraId="59E73C15" w14:textId="77777777" w:rsidR="00E90E55" w:rsidRDefault="00E90E55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</w:p>
    <w:p w14:paraId="10441BCB" w14:textId="58CB5811" w:rsidR="00E90E55" w:rsidRPr="00095951" w:rsidRDefault="00E90E55" w:rsidP="00095951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  <w:r>
        <w:rPr>
          <w:color w:val="397D89" w:themeColor="accent1" w:themeShade="80"/>
          <w:sz w:val="26"/>
          <w:szCs w:val="26"/>
          <w:lang w:val="es-AR"/>
        </w:rPr>
        <w:t>D</w:t>
      </w:r>
      <w:r w:rsidRPr="00E90E55">
        <w:rPr>
          <w:color w:val="397D89" w:themeColor="accent1" w:themeShade="80"/>
          <w:sz w:val="26"/>
          <w:szCs w:val="26"/>
          <w:lang w:val="es-AR"/>
        </w:rPr>
        <w:t xml:space="preserve">iseñe la lógica de transición. </w:t>
      </w:r>
    </w:p>
    <w:p w14:paraId="2222AE96" w14:textId="532AE4DC" w:rsidR="00E90E55" w:rsidRDefault="00E90E55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  <w:r w:rsidRPr="00E90E55">
        <w:rPr>
          <w:color w:val="397D89" w:themeColor="accent1" w:themeShade="80"/>
          <w:sz w:val="26"/>
          <w:szCs w:val="26"/>
          <w:lang w:val="es-AR"/>
        </w:rPr>
        <w:t xml:space="preserve">Escriba las funciones de salida y </w:t>
      </w:r>
      <w:r w:rsidR="00095951" w:rsidRPr="00E90E55">
        <w:rPr>
          <w:color w:val="397D89" w:themeColor="accent1" w:themeShade="80"/>
          <w:sz w:val="26"/>
          <w:szCs w:val="26"/>
          <w:lang w:val="es-AR"/>
        </w:rPr>
        <w:t>sintetícelas</w:t>
      </w:r>
      <w:r w:rsidRPr="00E90E55">
        <w:rPr>
          <w:color w:val="397D89" w:themeColor="accent1" w:themeShade="80"/>
          <w:sz w:val="26"/>
          <w:szCs w:val="26"/>
          <w:lang w:val="es-AR"/>
        </w:rPr>
        <w:t xml:space="preserve">. </w:t>
      </w:r>
    </w:p>
    <w:p w14:paraId="5A743FE8" w14:textId="77777777" w:rsidR="00095951" w:rsidRDefault="00095951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</w:p>
    <w:p w14:paraId="11FE5B2D" w14:textId="77777777" w:rsidR="00E90E55" w:rsidRDefault="00E90E55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</w:p>
    <w:p w14:paraId="24961CED" w14:textId="68DFAB3A" w:rsidR="00E90E55" w:rsidRDefault="00DA20EC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  <w:r w:rsidRPr="00DA20EC">
        <w:rPr>
          <w:noProof/>
        </w:rPr>
        <w:drawing>
          <wp:inline distT="0" distB="0" distL="0" distR="0" wp14:anchorId="7795696D" wp14:editId="5816419B">
            <wp:extent cx="3476625" cy="3171825"/>
            <wp:effectExtent l="0" t="0" r="9525" b="9525"/>
            <wp:docPr id="119595260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0459" w14:textId="77777777" w:rsidR="00DA20EC" w:rsidRDefault="00DA20EC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</w:p>
    <w:p w14:paraId="711F7C11" w14:textId="0747599B" w:rsidR="00095951" w:rsidRDefault="00DA20EC" w:rsidP="00095951">
      <w:pPr>
        <w:ind w:left="1080"/>
        <w:rPr>
          <w:sz w:val="24"/>
          <w:szCs w:val="24"/>
          <w:lang w:val="es-AR"/>
        </w:rPr>
      </w:pPr>
      <w:r w:rsidRPr="00095951">
        <w:rPr>
          <w:sz w:val="24"/>
          <w:szCs w:val="24"/>
          <w:lang w:val="es-AR"/>
        </w:rPr>
        <w:t>Tabla de verdad de las salidas, un 1 indica que la luz esta prendida y un 0 que est</w:t>
      </w:r>
      <w:r w:rsidR="00095951">
        <w:rPr>
          <w:sz w:val="24"/>
          <w:szCs w:val="24"/>
          <w:lang w:val="es-AR"/>
        </w:rPr>
        <w:t>á</w:t>
      </w:r>
      <w:r w:rsidRPr="00095951">
        <w:rPr>
          <w:sz w:val="24"/>
          <w:szCs w:val="24"/>
          <w:lang w:val="es-AR"/>
        </w:rPr>
        <w:t xml:space="preserve"> apagada.</w:t>
      </w:r>
      <w:r w:rsidR="00A3274B">
        <w:rPr>
          <w:sz w:val="24"/>
          <w:szCs w:val="24"/>
          <w:lang w:val="es-AR"/>
        </w:rPr>
        <w:t xml:space="preserve"> Como el enunciado pide que las luces sean activas en bajo, se niega el resultado de las funciones de salida.</w:t>
      </w:r>
    </w:p>
    <w:p w14:paraId="17956968" w14:textId="77777777" w:rsidR="00A3274B" w:rsidRPr="00095951" w:rsidRDefault="00A3274B" w:rsidP="00095951">
      <w:pPr>
        <w:ind w:left="1080"/>
        <w:rPr>
          <w:sz w:val="24"/>
          <w:szCs w:val="24"/>
          <w:lang w:val="es-AR"/>
        </w:rPr>
      </w:pPr>
    </w:p>
    <w:p w14:paraId="5FF01082" w14:textId="6C8D6CAE" w:rsidR="00DA20EC" w:rsidRDefault="00DA20EC" w:rsidP="00095951">
      <w:pPr>
        <w:ind w:left="1080"/>
        <w:rPr>
          <w:sz w:val="24"/>
          <w:szCs w:val="24"/>
          <w:lang w:val="es-AR"/>
        </w:rPr>
      </w:pPr>
      <w:r w:rsidRPr="00095951">
        <w:rPr>
          <w:sz w:val="24"/>
          <w:szCs w:val="24"/>
          <w:lang w:val="es-AR"/>
        </w:rPr>
        <w:t xml:space="preserve">La </w:t>
      </w:r>
      <w:r w:rsidR="00486EEC" w:rsidRPr="00095951">
        <w:rPr>
          <w:sz w:val="24"/>
          <w:szCs w:val="24"/>
          <w:lang w:val="es-AR"/>
        </w:rPr>
        <w:t>primera letra</w:t>
      </w:r>
      <w:r w:rsidRPr="00095951">
        <w:rPr>
          <w:sz w:val="24"/>
          <w:szCs w:val="24"/>
          <w:lang w:val="es-AR"/>
        </w:rPr>
        <w:t xml:space="preserve"> de la salida indica el color de la luz (V=Verde; A=Amarillo; R=Rojo) y la segunda la posición de esta (A=Abajo; I=Izquierda; D=Derecha). (Por </w:t>
      </w:r>
      <w:r w:rsidR="00486EEC" w:rsidRPr="00095951">
        <w:rPr>
          <w:sz w:val="24"/>
          <w:szCs w:val="24"/>
          <w:lang w:val="es-AR"/>
        </w:rPr>
        <w:t>ejemplo,</w:t>
      </w:r>
      <w:r w:rsidRPr="00095951">
        <w:rPr>
          <w:sz w:val="24"/>
          <w:szCs w:val="24"/>
          <w:lang w:val="es-AR"/>
        </w:rPr>
        <w:t xml:space="preserve"> la luz Verde de la Izquierda es VI)</w:t>
      </w:r>
    </w:p>
    <w:p w14:paraId="669DC23A" w14:textId="77777777" w:rsidR="00095951" w:rsidRPr="00095951" w:rsidRDefault="00095951" w:rsidP="00095951">
      <w:pPr>
        <w:ind w:left="1080"/>
        <w:rPr>
          <w:sz w:val="24"/>
          <w:szCs w:val="24"/>
          <w:lang w:val="es-AR"/>
        </w:rPr>
      </w:pPr>
    </w:p>
    <w:p w14:paraId="7E3E265E" w14:textId="7AB25548" w:rsidR="00DA20EC" w:rsidRDefault="00DA20EC" w:rsidP="00095951">
      <w:pPr>
        <w:ind w:left="1080"/>
        <w:rPr>
          <w:sz w:val="24"/>
          <w:szCs w:val="24"/>
          <w:lang w:val="es-AR"/>
        </w:rPr>
      </w:pPr>
      <w:r w:rsidRPr="00095951">
        <w:rPr>
          <w:sz w:val="24"/>
          <w:szCs w:val="24"/>
          <w:lang w:val="es-AR"/>
        </w:rPr>
        <w:t xml:space="preserve">Para el caso de las luces rojas definimos que la luz de abajo a la derecha es la que tomamos como que se encuentra abajo y la de abajo a la izquierda es la de la </w:t>
      </w:r>
      <w:r w:rsidR="00486EEC" w:rsidRPr="00095951">
        <w:rPr>
          <w:sz w:val="24"/>
          <w:szCs w:val="24"/>
          <w:lang w:val="es-AR"/>
        </w:rPr>
        <w:t>i</w:t>
      </w:r>
      <w:r w:rsidRPr="00095951">
        <w:rPr>
          <w:sz w:val="24"/>
          <w:szCs w:val="24"/>
          <w:lang w:val="es-AR"/>
        </w:rPr>
        <w:t>zquierda</w:t>
      </w:r>
      <w:r w:rsidR="00486EEC" w:rsidRPr="00095951">
        <w:rPr>
          <w:sz w:val="24"/>
          <w:szCs w:val="24"/>
          <w:lang w:val="es-AR"/>
        </w:rPr>
        <w:t>.</w:t>
      </w:r>
    </w:p>
    <w:p w14:paraId="5E07F9CB" w14:textId="77777777" w:rsidR="00095951" w:rsidRPr="00095951" w:rsidRDefault="00095951" w:rsidP="00095951">
      <w:pPr>
        <w:ind w:left="1080"/>
        <w:rPr>
          <w:sz w:val="24"/>
          <w:szCs w:val="24"/>
          <w:lang w:val="es-AR"/>
        </w:rPr>
      </w:pPr>
    </w:p>
    <w:p w14:paraId="6141FF9E" w14:textId="5071EE25" w:rsidR="00486EEC" w:rsidRPr="00095951" w:rsidRDefault="00486EEC" w:rsidP="00095951">
      <w:pPr>
        <w:ind w:left="1080"/>
        <w:rPr>
          <w:sz w:val="24"/>
          <w:szCs w:val="24"/>
          <w:lang w:val="es-AR"/>
        </w:rPr>
      </w:pPr>
      <w:r w:rsidRPr="00095951">
        <w:rPr>
          <w:sz w:val="24"/>
          <w:szCs w:val="24"/>
          <w:lang w:val="es-AR"/>
        </w:rPr>
        <w:t>Para las salidas de los estados indefinidos pusimos en 1 los valores que simplificaban mejor los mapas de Karnaugh. Esto resultaría en que los primeros segundos al encenderse la m</w:t>
      </w:r>
      <w:r w:rsidR="00095951">
        <w:rPr>
          <w:sz w:val="24"/>
          <w:szCs w:val="24"/>
          <w:lang w:val="es-AR"/>
        </w:rPr>
        <w:t>á</w:t>
      </w:r>
      <w:r w:rsidRPr="00095951">
        <w:rPr>
          <w:sz w:val="24"/>
          <w:szCs w:val="24"/>
          <w:lang w:val="es-AR"/>
        </w:rPr>
        <w:t>quina en caso de caer en alguno de estos estados se prenderían algunas luces de forma aleatoria, pero al siguiente ciclo de reloj se corregiría e iría al caso correspondiente.</w:t>
      </w:r>
    </w:p>
    <w:p w14:paraId="41277D2C" w14:textId="77777777" w:rsidR="00486EEC" w:rsidRDefault="00486EEC" w:rsidP="00DA20EC">
      <w:pPr>
        <w:ind w:left="360" w:firstLine="720"/>
        <w:rPr>
          <w:lang w:val="es-AR"/>
        </w:rPr>
      </w:pPr>
    </w:p>
    <w:p w14:paraId="653E6E7B" w14:textId="105586C9" w:rsidR="00486EEC" w:rsidRDefault="00486EEC" w:rsidP="00DA20EC">
      <w:pPr>
        <w:ind w:left="360" w:firstLine="720"/>
        <w:rPr>
          <w:lang w:val="es-AR"/>
        </w:rPr>
      </w:pPr>
      <w:r w:rsidRPr="00486EEC">
        <w:rPr>
          <w:noProof/>
        </w:rPr>
        <w:lastRenderedPageBreak/>
        <w:drawing>
          <wp:inline distT="0" distB="0" distL="0" distR="0" wp14:anchorId="78781AA0" wp14:editId="3191C2FF">
            <wp:extent cx="4854898" cy="3383280"/>
            <wp:effectExtent l="0" t="0" r="3175" b="7620"/>
            <wp:docPr id="20414978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875" cy="339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9928" w14:textId="77777777" w:rsidR="00486EEC" w:rsidRDefault="00486EEC" w:rsidP="00DA20EC">
      <w:pPr>
        <w:ind w:left="360" w:firstLine="720"/>
        <w:rPr>
          <w:lang w:val="es-AR"/>
        </w:rPr>
      </w:pPr>
    </w:p>
    <w:p w14:paraId="31D34F66" w14:textId="4917EFA6" w:rsidR="00486EEC" w:rsidRPr="00394D71" w:rsidRDefault="00486EEC" w:rsidP="008A5984">
      <w:pPr>
        <w:tabs>
          <w:tab w:val="left" w:pos="4328"/>
        </w:tabs>
        <w:ind w:left="360" w:firstLine="720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>Mapas de Karnaugh de cada LED.</w:t>
      </w:r>
      <w:r w:rsidR="008A5984" w:rsidRPr="00394D71">
        <w:rPr>
          <w:sz w:val="24"/>
          <w:szCs w:val="24"/>
          <w:lang w:val="es-AR"/>
        </w:rPr>
        <w:tab/>
      </w:r>
    </w:p>
    <w:p w14:paraId="1B979D6B" w14:textId="77777777" w:rsidR="00394D71" w:rsidRPr="00394D71" w:rsidRDefault="00394D71" w:rsidP="00394D71">
      <w:pPr>
        <w:tabs>
          <w:tab w:val="left" w:pos="4328"/>
        </w:tabs>
        <w:ind w:left="360" w:firstLine="720"/>
        <w:rPr>
          <w:sz w:val="24"/>
          <w:szCs w:val="24"/>
          <w:lang w:val="es-AR"/>
        </w:rPr>
      </w:pPr>
    </w:p>
    <w:p w14:paraId="227EE44B" w14:textId="77777777" w:rsidR="00394D71" w:rsidRPr="00394D71" w:rsidRDefault="00394D71" w:rsidP="00394D71">
      <w:pPr>
        <w:tabs>
          <w:tab w:val="left" w:pos="4328"/>
        </w:tabs>
        <w:ind w:left="360" w:firstLine="720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  <w:lang w:val="es-AR"/>
        </w:rPr>
        <w:drawing>
          <wp:inline distT="0" distB="0" distL="0" distR="0" wp14:anchorId="2851619E" wp14:editId="551AAAE9">
            <wp:extent cx="5281930" cy="3075228"/>
            <wp:effectExtent l="0" t="0" r="0" b="0"/>
            <wp:docPr id="1728318452" name="Imagen 6" descr="Texto en fondo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18452" name="Imagen 6" descr="Texto en fondo blan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15" cy="308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E397" w14:textId="77777777" w:rsidR="00394D71" w:rsidRPr="00394D71" w:rsidRDefault="00394D71" w:rsidP="00394D71">
      <w:pPr>
        <w:tabs>
          <w:tab w:val="left" w:pos="4328"/>
        </w:tabs>
        <w:ind w:left="360" w:firstLine="720"/>
        <w:rPr>
          <w:sz w:val="24"/>
          <w:szCs w:val="24"/>
          <w:lang w:val="es-AR"/>
        </w:rPr>
      </w:pPr>
    </w:p>
    <w:p w14:paraId="65100998" w14:textId="77777777" w:rsidR="00394D71" w:rsidRPr="00394D71" w:rsidRDefault="00394D71" w:rsidP="00394D71">
      <w:pPr>
        <w:tabs>
          <w:tab w:val="left" w:pos="4328"/>
        </w:tabs>
        <w:ind w:left="1080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 xml:space="preserve">Funciones de salida de cada LED, Utilizamos algebra de Boole y para simplificar los circuitos en </w:t>
      </w:r>
      <w:proofErr w:type="spellStart"/>
      <w:r w:rsidRPr="00394D71">
        <w:rPr>
          <w:sz w:val="24"/>
          <w:szCs w:val="24"/>
          <w:lang w:val="es-AR"/>
        </w:rPr>
        <w:t>Quartus</w:t>
      </w:r>
      <w:proofErr w:type="spellEnd"/>
      <w:r w:rsidRPr="00394D71">
        <w:rPr>
          <w:sz w:val="24"/>
          <w:szCs w:val="24"/>
          <w:lang w:val="es-AR"/>
        </w:rPr>
        <w:t xml:space="preserve"> utilizamos ley de Morgan para cambiar de /A./B a </w:t>
      </w:r>
      <w:proofErr w:type="gramStart"/>
      <w:r w:rsidRPr="00394D71">
        <w:rPr>
          <w:sz w:val="24"/>
          <w:szCs w:val="24"/>
          <w:lang w:val="es-AR"/>
        </w:rPr>
        <w:t>/(</w:t>
      </w:r>
      <w:proofErr w:type="gramEnd"/>
      <w:r w:rsidRPr="00394D71">
        <w:rPr>
          <w:sz w:val="24"/>
          <w:szCs w:val="24"/>
          <w:lang w:val="es-AR"/>
        </w:rPr>
        <w:t>A + B).</w:t>
      </w:r>
    </w:p>
    <w:p w14:paraId="334D023B" w14:textId="77777777" w:rsidR="00394D71" w:rsidRPr="00394D71" w:rsidRDefault="00394D71" w:rsidP="00394D71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</w:p>
    <w:p w14:paraId="2C5B6E7F" w14:textId="77777777" w:rsidR="00394D71" w:rsidRPr="00394D71" w:rsidRDefault="00394D71" w:rsidP="00394D71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  <w:r w:rsidRPr="00394D71">
        <w:rPr>
          <w:color w:val="397D89" w:themeColor="accent1" w:themeShade="80"/>
          <w:sz w:val="24"/>
          <w:szCs w:val="24"/>
          <w:lang w:val="es-AR"/>
        </w:rPr>
        <w:br w:type="column"/>
      </w:r>
    </w:p>
    <w:p w14:paraId="4AAAC88A" w14:textId="77777777" w:rsidR="00394D71" w:rsidRPr="00394D71" w:rsidRDefault="00394D71" w:rsidP="00394D71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  <w:r w:rsidRPr="00394D71">
        <w:rPr>
          <w:color w:val="397D89" w:themeColor="accent1" w:themeShade="80"/>
          <w:sz w:val="24"/>
          <w:szCs w:val="24"/>
          <w:lang w:val="es-AR"/>
        </w:rPr>
        <w:t xml:space="preserve">Implemente con </w:t>
      </w:r>
      <w:proofErr w:type="spellStart"/>
      <w:r w:rsidRPr="00394D71">
        <w:rPr>
          <w:color w:val="397D89" w:themeColor="accent1" w:themeShade="80"/>
          <w:sz w:val="24"/>
          <w:szCs w:val="24"/>
          <w:lang w:val="es-AR"/>
        </w:rPr>
        <w:t>FFs</w:t>
      </w:r>
      <w:proofErr w:type="spellEnd"/>
      <w:r w:rsidRPr="00394D71">
        <w:rPr>
          <w:color w:val="397D89" w:themeColor="accent1" w:themeShade="80"/>
          <w:sz w:val="24"/>
          <w:szCs w:val="24"/>
          <w:lang w:val="es-AR"/>
        </w:rPr>
        <w:t xml:space="preserve"> tipo D y simule en </w:t>
      </w:r>
      <w:proofErr w:type="spellStart"/>
      <w:r w:rsidRPr="00394D71">
        <w:rPr>
          <w:color w:val="397D89" w:themeColor="accent1" w:themeShade="80"/>
          <w:sz w:val="24"/>
          <w:szCs w:val="24"/>
          <w:lang w:val="es-AR"/>
        </w:rPr>
        <w:t>Quartus</w:t>
      </w:r>
      <w:proofErr w:type="spellEnd"/>
    </w:p>
    <w:p w14:paraId="14DC3E23" w14:textId="77777777" w:rsidR="00394D71" w:rsidRPr="00394D71" w:rsidRDefault="00394D71" w:rsidP="00394D71">
      <w:pPr>
        <w:pStyle w:val="Prrafodelista"/>
        <w:ind w:left="1080"/>
        <w:rPr>
          <w:color w:val="397D89" w:themeColor="accent1" w:themeShade="80"/>
          <w:sz w:val="24"/>
          <w:szCs w:val="24"/>
          <w:lang w:val="es-AR"/>
        </w:rPr>
      </w:pPr>
    </w:p>
    <w:p w14:paraId="60487CAF" w14:textId="2B94F495" w:rsidR="00394D71" w:rsidRPr="00394D71" w:rsidRDefault="00394D71" w:rsidP="00394D71">
      <w:pPr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ab/>
        <w:t xml:space="preserve">La </w:t>
      </w:r>
      <w:proofErr w:type="spellStart"/>
      <w:r w:rsidRPr="00394D71">
        <w:rPr>
          <w:sz w:val="24"/>
          <w:szCs w:val="24"/>
          <w:lang w:val="es-AR"/>
        </w:rPr>
        <w:t>maquina</w:t>
      </w:r>
      <w:proofErr w:type="spellEnd"/>
      <w:r w:rsidRPr="00394D71">
        <w:rPr>
          <w:sz w:val="24"/>
          <w:szCs w:val="24"/>
          <w:lang w:val="es-AR"/>
        </w:rPr>
        <w:t xml:space="preserve"> de Moore final.</w:t>
      </w:r>
    </w:p>
    <w:p w14:paraId="57E439B6" w14:textId="0C77B3DA" w:rsidR="00394D71" w:rsidRPr="00394D71" w:rsidRDefault="00394D71" w:rsidP="00394D71">
      <w:pPr>
        <w:ind w:left="851" w:hanging="851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ab/>
      </w:r>
      <w:proofErr w:type="gramStart"/>
      <w:r w:rsidRPr="00394D71">
        <w:rPr>
          <w:sz w:val="24"/>
          <w:szCs w:val="24"/>
          <w:lang w:val="es-AR"/>
        </w:rPr>
        <w:t>Q[</w:t>
      </w:r>
      <w:proofErr w:type="gramEnd"/>
      <w:r w:rsidRPr="00394D71">
        <w:rPr>
          <w:sz w:val="24"/>
          <w:szCs w:val="24"/>
          <w:lang w:val="es-AR"/>
        </w:rPr>
        <w:t>3..0] es un bus que contiene el estado actual, Q[0] hace referencia al bit Q0 en las tablas de verdad y así con cada bit.</w:t>
      </w:r>
    </w:p>
    <w:p w14:paraId="6986E9C9" w14:textId="77777777" w:rsidR="00394D71" w:rsidRPr="00394D71" w:rsidRDefault="00394D71" w:rsidP="00394D71">
      <w:pPr>
        <w:ind w:left="851"/>
        <w:rPr>
          <w:sz w:val="24"/>
          <w:szCs w:val="24"/>
          <w:lang w:val="es-AR"/>
        </w:rPr>
      </w:pPr>
      <w:proofErr w:type="gramStart"/>
      <w:r w:rsidRPr="00394D71">
        <w:rPr>
          <w:sz w:val="24"/>
          <w:szCs w:val="24"/>
          <w:lang w:val="es-AR"/>
        </w:rPr>
        <w:t>L[</w:t>
      </w:r>
      <w:proofErr w:type="gramEnd"/>
      <w:r w:rsidRPr="00394D71">
        <w:rPr>
          <w:sz w:val="24"/>
          <w:szCs w:val="24"/>
          <w:lang w:val="es-AR"/>
        </w:rPr>
        <w:t>8..0] es un bus que tiene las salidas guardándose en este si un LED esta prendido o no así:</w:t>
      </w:r>
    </w:p>
    <w:p w14:paraId="77C3A8B8" w14:textId="673B5CC1" w:rsidR="00394D71" w:rsidRPr="00394D71" w:rsidRDefault="00394D71" w:rsidP="00394D71">
      <w:pPr>
        <w:ind w:left="851"/>
        <w:rPr>
          <w:sz w:val="24"/>
          <w:szCs w:val="24"/>
          <w:lang w:val="es-AR"/>
        </w:rPr>
      </w:pPr>
      <w:proofErr w:type="gramStart"/>
      <w:r w:rsidRPr="00394D71">
        <w:rPr>
          <w:sz w:val="24"/>
          <w:szCs w:val="24"/>
          <w:lang w:val="es-AR"/>
        </w:rPr>
        <w:t>L[</w:t>
      </w:r>
      <w:proofErr w:type="gramEnd"/>
      <w:r w:rsidRPr="00394D71">
        <w:rPr>
          <w:sz w:val="24"/>
          <w:szCs w:val="24"/>
          <w:lang w:val="es-AR"/>
        </w:rPr>
        <w:t>8]=VA ; L[7]=VI ; L[6]=VD ; L[5]=AA ; L[4]=AI ; L[3]=AD ; L[2]=RA ; L[1]=RI ; L[0]=RD;</w:t>
      </w:r>
    </w:p>
    <w:p w14:paraId="282C9FD8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52FCE4D4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4AE37E2B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  <w:lang w:val="es-AR"/>
        </w:rPr>
        <w:drawing>
          <wp:inline distT="0" distB="0" distL="0" distR="0" wp14:anchorId="7B1B958A" wp14:editId="6C44DAB9">
            <wp:extent cx="5615305" cy="1084579"/>
            <wp:effectExtent l="0" t="0" r="4445" b="1905"/>
            <wp:docPr id="1860754631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54631" name="Imagen 1" descr="Imagen que contiene 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002" cy="109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19B5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1222DF51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 xml:space="preserve">El sincronizador4bits contiene los </w:t>
      </w:r>
      <w:proofErr w:type="spellStart"/>
      <w:r w:rsidRPr="00394D71">
        <w:rPr>
          <w:sz w:val="24"/>
          <w:szCs w:val="24"/>
          <w:lang w:val="es-AR"/>
        </w:rPr>
        <w:t>Flip-Flop</w:t>
      </w:r>
      <w:proofErr w:type="spellEnd"/>
      <w:r w:rsidRPr="00394D71">
        <w:rPr>
          <w:sz w:val="24"/>
          <w:szCs w:val="24"/>
          <w:lang w:val="es-AR"/>
        </w:rPr>
        <w:t xml:space="preserve"> tipo D:</w:t>
      </w:r>
    </w:p>
    <w:p w14:paraId="5EDDE07E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  <w:lang w:val="es-AR"/>
        </w:rPr>
        <w:drawing>
          <wp:inline distT="0" distB="0" distL="0" distR="0" wp14:anchorId="2887D455" wp14:editId="7DE994B8">
            <wp:extent cx="4316119" cy="2624455"/>
            <wp:effectExtent l="0" t="0" r="8255" b="4445"/>
            <wp:docPr id="1811251350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51350" name="Imagen 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96" cy="263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3937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1A7194A0" w14:textId="77777777" w:rsidR="00394D71" w:rsidRPr="00394D71" w:rsidRDefault="00394D71" w:rsidP="00394D71">
      <w:pPr>
        <w:ind w:left="131" w:firstLine="720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br w:type="column"/>
      </w:r>
      <w:r w:rsidRPr="00394D71">
        <w:rPr>
          <w:sz w:val="24"/>
          <w:szCs w:val="24"/>
          <w:lang w:val="es-AR"/>
        </w:rPr>
        <w:lastRenderedPageBreak/>
        <w:t xml:space="preserve">El </w:t>
      </w:r>
      <w:proofErr w:type="spellStart"/>
      <w:r w:rsidRPr="00394D71">
        <w:rPr>
          <w:sz w:val="24"/>
          <w:szCs w:val="24"/>
          <w:lang w:val="es-AR"/>
        </w:rPr>
        <w:t>GeneradorEstado</w:t>
      </w:r>
      <w:proofErr w:type="spellEnd"/>
      <w:r w:rsidRPr="00394D71">
        <w:rPr>
          <w:sz w:val="24"/>
          <w:szCs w:val="24"/>
          <w:lang w:val="es-AR"/>
        </w:rPr>
        <w:t xml:space="preserve"> contiene la lógica para pasar de un estado a otro:</w:t>
      </w:r>
    </w:p>
    <w:p w14:paraId="125F86F6" w14:textId="358B0412" w:rsidR="00394D71" w:rsidRPr="00394D71" w:rsidRDefault="00394D71" w:rsidP="00394D71">
      <w:pPr>
        <w:ind w:left="851"/>
        <w:rPr>
          <w:sz w:val="24"/>
          <w:szCs w:val="24"/>
          <w:lang w:val="es-AR"/>
        </w:rPr>
      </w:pPr>
      <w:proofErr w:type="gramStart"/>
      <w:r w:rsidRPr="00394D71">
        <w:rPr>
          <w:sz w:val="24"/>
          <w:szCs w:val="24"/>
          <w:lang w:val="es-AR"/>
        </w:rPr>
        <w:t>Q[</w:t>
      </w:r>
      <w:proofErr w:type="gramEnd"/>
      <w:r w:rsidRPr="00394D71">
        <w:rPr>
          <w:sz w:val="24"/>
          <w:szCs w:val="24"/>
          <w:lang w:val="es-AR"/>
        </w:rPr>
        <w:t>5..0] es un bus en el que están el estado anterior y las entradas A (en Q[5]) y B (</w:t>
      </w:r>
      <w:proofErr w:type="spellStart"/>
      <w:r w:rsidRPr="00394D71">
        <w:rPr>
          <w:sz w:val="24"/>
          <w:szCs w:val="24"/>
          <w:lang w:val="es-AR"/>
        </w:rPr>
        <w:t>EnQ</w:t>
      </w:r>
      <w:proofErr w:type="spellEnd"/>
      <w:r w:rsidRPr="00394D71">
        <w:rPr>
          <w:sz w:val="24"/>
          <w:szCs w:val="24"/>
          <w:lang w:val="es-AR"/>
        </w:rPr>
        <w:t>[4])</w:t>
      </w:r>
    </w:p>
    <w:p w14:paraId="75C93942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  <w:lang w:val="es-AR"/>
        </w:rPr>
        <w:drawing>
          <wp:inline distT="0" distB="0" distL="0" distR="0" wp14:anchorId="04FB60DE" wp14:editId="3ABFC83D">
            <wp:extent cx="4495800" cy="3158688"/>
            <wp:effectExtent l="0" t="0" r="0" b="3810"/>
            <wp:docPr id="637465588" name="Imagen 2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65588" name="Imagen 2" descr="Escala de tiemp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48" cy="317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8FC7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67E68BA6" w14:textId="77777777" w:rsidR="00394D71" w:rsidRDefault="00394D71" w:rsidP="00394D71">
      <w:pPr>
        <w:ind w:left="851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>Cada caja contiene la lógica para el cambio de un bit especifico (el que dice en el nombre)</w:t>
      </w:r>
    </w:p>
    <w:p w14:paraId="62988977" w14:textId="77777777" w:rsidR="00394D71" w:rsidRPr="00394D71" w:rsidRDefault="00394D71" w:rsidP="00394D71">
      <w:pPr>
        <w:ind w:left="851"/>
        <w:rPr>
          <w:sz w:val="24"/>
          <w:szCs w:val="24"/>
          <w:lang w:val="es-AR"/>
        </w:rPr>
      </w:pPr>
    </w:p>
    <w:p w14:paraId="12884EA7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>GeneradorQ3:</w:t>
      </w:r>
    </w:p>
    <w:p w14:paraId="123E0D00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</w:rPr>
        <w:drawing>
          <wp:inline distT="0" distB="0" distL="0" distR="0" wp14:anchorId="6A71B0B6" wp14:editId="26952D2E">
            <wp:extent cx="3766457" cy="793508"/>
            <wp:effectExtent l="0" t="0" r="5715" b="6985"/>
            <wp:docPr id="472018334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18334" name="Imagen 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818" cy="80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5728B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>GeneradorQ2:</w:t>
      </w:r>
    </w:p>
    <w:p w14:paraId="27882B85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</w:rPr>
        <w:drawing>
          <wp:inline distT="0" distB="0" distL="0" distR="0" wp14:anchorId="43F3093D" wp14:editId="5DB64698">
            <wp:extent cx="3603171" cy="864250"/>
            <wp:effectExtent l="0" t="0" r="0" b="0"/>
            <wp:docPr id="1535595336" name="Imagen 4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95336" name="Imagen 4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850" cy="88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A4BE2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>GeneradorQ1:</w:t>
      </w:r>
    </w:p>
    <w:p w14:paraId="763DEA46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</w:rPr>
        <w:drawing>
          <wp:inline distT="0" distB="0" distL="0" distR="0" wp14:anchorId="34BF2277" wp14:editId="239A02A1">
            <wp:extent cx="5691791" cy="2122714"/>
            <wp:effectExtent l="0" t="0" r="4445" b="0"/>
            <wp:docPr id="859924440" name="Imagen 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4440" name="Imagen 5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44" cy="21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C80D" w14:textId="77777777" w:rsidR="00394D71" w:rsidRDefault="00394D71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br w:type="page"/>
      </w:r>
    </w:p>
    <w:p w14:paraId="40518314" w14:textId="44E33C80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lastRenderedPageBreak/>
        <w:t>GeneradorQ0:</w:t>
      </w:r>
    </w:p>
    <w:p w14:paraId="121E75A7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</w:rPr>
        <w:drawing>
          <wp:inline distT="0" distB="0" distL="0" distR="0" wp14:anchorId="66639455" wp14:editId="153E636A">
            <wp:extent cx="4784173" cy="1698172"/>
            <wp:effectExtent l="0" t="0" r="0" b="0"/>
            <wp:docPr id="613686728" name="Imagen 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86728" name="Imagen 6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624" cy="172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43E9" w14:textId="10DE8D66" w:rsidR="00394D71" w:rsidRPr="00394D71" w:rsidRDefault="00394D71" w:rsidP="00394D71">
      <w:pPr>
        <w:rPr>
          <w:sz w:val="24"/>
          <w:szCs w:val="24"/>
          <w:lang w:val="es-AR"/>
        </w:rPr>
      </w:pPr>
    </w:p>
    <w:p w14:paraId="13FE1CFC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 xml:space="preserve">Utilizando </w:t>
      </w:r>
      <w:proofErr w:type="spellStart"/>
      <w:r w:rsidRPr="00394D71">
        <w:rPr>
          <w:sz w:val="24"/>
          <w:szCs w:val="24"/>
          <w:lang w:val="es-AR"/>
        </w:rPr>
        <w:t>Quartus</w:t>
      </w:r>
      <w:proofErr w:type="spellEnd"/>
      <w:r w:rsidRPr="00394D71">
        <w:rPr>
          <w:sz w:val="24"/>
          <w:szCs w:val="24"/>
          <w:lang w:val="es-AR"/>
        </w:rPr>
        <w:t xml:space="preserve"> simulamos el </w:t>
      </w:r>
      <w:proofErr w:type="spellStart"/>
      <w:r w:rsidRPr="00394D71">
        <w:rPr>
          <w:sz w:val="24"/>
          <w:szCs w:val="24"/>
          <w:lang w:val="es-AR"/>
        </w:rPr>
        <w:t>GeneradorEstado</w:t>
      </w:r>
      <w:proofErr w:type="spellEnd"/>
      <w:r w:rsidRPr="00394D71">
        <w:rPr>
          <w:sz w:val="24"/>
          <w:szCs w:val="24"/>
          <w:lang w:val="es-AR"/>
        </w:rPr>
        <w:t xml:space="preserve"> para ver su funcionamiento y comparando con la tabla de verdad de este nos dimos cuenta </w:t>
      </w:r>
      <w:proofErr w:type="gramStart"/>
      <w:r w:rsidRPr="00394D71">
        <w:rPr>
          <w:sz w:val="24"/>
          <w:szCs w:val="24"/>
          <w:lang w:val="es-AR"/>
        </w:rPr>
        <w:t>que</w:t>
      </w:r>
      <w:proofErr w:type="gramEnd"/>
      <w:r w:rsidRPr="00394D71">
        <w:rPr>
          <w:sz w:val="24"/>
          <w:szCs w:val="24"/>
          <w:lang w:val="es-AR"/>
        </w:rPr>
        <w:t xml:space="preserve"> funciona como debería:</w:t>
      </w:r>
    </w:p>
    <w:p w14:paraId="16AAB323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2DA6F30C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</w:rPr>
        <w:drawing>
          <wp:inline distT="0" distB="0" distL="0" distR="0" wp14:anchorId="15788784" wp14:editId="4BF39AA9">
            <wp:extent cx="5470882" cy="3485515"/>
            <wp:effectExtent l="0" t="0" r="0" b="635"/>
            <wp:docPr id="980032418" name="Imagen 26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32418" name="Imagen 26" descr="Escala de tiemp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92" cy="349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E913" w14:textId="77777777" w:rsidR="00394D71" w:rsidRPr="00394D71" w:rsidRDefault="00394D71" w:rsidP="00394D71">
      <w:pPr>
        <w:tabs>
          <w:tab w:val="left" w:pos="2810"/>
        </w:tabs>
        <w:ind w:left="851" w:firstLine="589"/>
        <w:rPr>
          <w:sz w:val="24"/>
          <w:szCs w:val="24"/>
          <w:lang w:val="es-AR"/>
        </w:rPr>
      </w:pPr>
    </w:p>
    <w:p w14:paraId="01E87651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br w:type="column"/>
      </w:r>
      <w:r w:rsidRPr="00394D71">
        <w:rPr>
          <w:sz w:val="24"/>
          <w:szCs w:val="24"/>
          <w:lang w:val="es-AR"/>
        </w:rPr>
        <w:lastRenderedPageBreak/>
        <w:t xml:space="preserve">El </w:t>
      </w:r>
      <w:proofErr w:type="spellStart"/>
      <w:r w:rsidRPr="00394D71">
        <w:rPr>
          <w:sz w:val="24"/>
          <w:szCs w:val="24"/>
          <w:lang w:val="es-AR"/>
        </w:rPr>
        <w:t>GeneradorSalidas</w:t>
      </w:r>
      <w:proofErr w:type="spellEnd"/>
      <w:r w:rsidRPr="00394D71">
        <w:rPr>
          <w:sz w:val="24"/>
          <w:szCs w:val="24"/>
          <w:lang w:val="es-AR"/>
        </w:rPr>
        <w:t xml:space="preserve"> tiene la lógica que indica que </w:t>
      </w:r>
      <w:proofErr w:type="spellStart"/>
      <w:r w:rsidRPr="00394D71">
        <w:rPr>
          <w:sz w:val="24"/>
          <w:szCs w:val="24"/>
          <w:lang w:val="es-AR"/>
        </w:rPr>
        <w:t>LEDs</w:t>
      </w:r>
      <w:proofErr w:type="spellEnd"/>
      <w:r w:rsidRPr="00394D71">
        <w:rPr>
          <w:sz w:val="24"/>
          <w:szCs w:val="24"/>
          <w:lang w:val="es-AR"/>
        </w:rPr>
        <w:t xml:space="preserve"> deben ser prendidos en cada estado:</w:t>
      </w:r>
    </w:p>
    <w:p w14:paraId="4E0FB101" w14:textId="1AF2A749" w:rsidR="00394D71" w:rsidRPr="00394D71" w:rsidRDefault="00A3274B" w:rsidP="00A3274B">
      <w:pPr>
        <w:ind w:left="851" w:hanging="709"/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1E0B271D" wp14:editId="5500CE2E">
            <wp:extent cx="6629400" cy="2430780"/>
            <wp:effectExtent l="0" t="0" r="0" b="7620"/>
            <wp:docPr id="455410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5A51" w14:textId="6240AA1D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>Cada caja contiene la lógica para que se prenda un LED en específico (el que aparece en el nombre):</w:t>
      </w:r>
    </w:p>
    <w:p w14:paraId="4DC3B5EF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682769DD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proofErr w:type="spellStart"/>
      <w:r w:rsidRPr="00394D71">
        <w:rPr>
          <w:sz w:val="24"/>
          <w:szCs w:val="24"/>
          <w:lang w:val="es-AR"/>
        </w:rPr>
        <w:t>VerdeAbajo</w:t>
      </w:r>
      <w:proofErr w:type="spellEnd"/>
      <w:r w:rsidRPr="00394D71">
        <w:rPr>
          <w:sz w:val="24"/>
          <w:szCs w:val="24"/>
          <w:lang w:val="es-AR"/>
        </w:rPr>
        <w:t>:</w:t>
      </w:r>
    </w:p>
    <w:p w14:paraId="4B152D88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</w:rPr>
        <w:drawing>
          <wp:inline distT="0" distB="0" distL="0" distR="0" wp14:anchorId="021B6280" wp14:editId="6F9E7622">
            <wp:extent cx="5659120" cy="1500869"/>
            <wp:effectExtent l="0" t="0" r="0" b="4445"/>
            <wp:docPr id="230826332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26332" name="Imagen 1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564" cy="15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A9FA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proofErr w:type="spellStart"/>
      <w:r w:rsidRPr="00394D71">
        <w:rPr>
          <w:sz w:val="24"/>
          <w:szCs w:val="24"/>
          <w:lang w:val="es-AR"/>
        </w:rPr>
        <w:t>VerdeIzquierda</w:t>
      </w:r>
      <w:proofErr w:type="spellEnd"/>
      <w:r w:rsidRPr="00394D71">
        <w:rPr>
          <w:sz w:val="24"/>
          <w:szCs w:val="24"/>
          <w:lang w:val="es-AR"/>
        </w:rPr>
        <w:t>:</w:t>
      </w:r>
    </w:p>
    <w:p w14:paraId="1105A10F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</w:rPr>
        <w:drawing>
          <wp:inline distT="0" distB="0" distL="0" distR="0" wp14:anchorId="2D26D894" wp14:editId="464F7D0F">
            <wp:extent cx="5424170" cy="1923266"/>
            <wp:effectExtent l="0" t="0" r="5080" b="1270"/>
            <wp:docPr id="1648824944" name="Imagen 1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24944" name="Imagen 17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73" cy="193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69A2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proofErr w:type="spellStart"/>
      <w:r w:rsidRPr="00394D71">
        <w:rPr>
          <w:sz w:val="24"/>
          <w:szCs w:val="24"/>
          <w:lang w:val="es-AR"/>
        </w:rPr>
        <w:t>VerdeDerecha</w:t>
      </w:r>
      <w:proofErr w:type="spellEnd"/>
      <w:r w:rsidRPr="00394D71">
        <w:rPr>
          <w:sz w:val="24"/>
          <w:szCs w:val="24"/>
          <w:lang w:val="es-AR"/>
        </w:rPr>
        <w:t>:</w:t>
      </w:r>
    </w:p>
    <w:p w14:paraId="4AE133A2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</w:rPr>
        <w:drawing>
          <wp:inline distT="0" distB="0" distL="0" distR="0" wp14:anchorId="727D7360" wp14:editId="51C01C4A">
            <wp:extent cx="5494020" cy="2019520"/>
            <wp:effectExtent l="0" t="0" r="0" b="0"/>
            <wp:docPr id="808476089" name="Imagen 1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76089" name="Imagen 19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06" cy="202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B236" w14:textId="77777777" w:rsidR="00394D71" w:rsidRDefault="00394D71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br w:type="page"/>
      </w:r>
    </w:p>
    <w:p w14:paraId="3C86A824" w14:textId="65CAF80B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proofErr w:type="spellStart"/>
      <w:r w:rsidRPr="00394D71">
        <w:rPr>
          <w:sz w:val="24"/>
          <w:szCs w:val="24"/>
          <w:lang w:val="es-AR"/>
        </w:rPr>
        <w:lastRenderedPageBreak/>
        <w:t>AmarilloIzquierda</w:t>
      </w:r>
      <w:proofErr w:type="spellEnd"/>
      <w:r w:rsidRPr="00394D71">
        <w:rPr>
          <w:sz w:val="24"/>
          <w:szCs w:val="24"/>
          <w:lang w:val="es-AR"/>
        </w:rPr>
        <w:t>:</w:t>
      </w:r>
    </w:p>
    <w:p w14:paraId="7A89804B" w14:textId="77777777" w:rsid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  <w:lang w:val="es-AR"/>
        </w:rPr>
        <w:drawing>
          <wp:inline distT="0" distB="0" distL="0" distR="0" wp14:anchorId="520A2ACF" wp14:editId="6B191E90">
            <wp:extent cx="4483100" cy="795664"/>
            <wp:effectExtent l="0" t="0" r="0" b="4445"/>
            <wp:docPr id="211313030" name="Imagen 24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3030" name="Imagen 24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834" cy="80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AB46" w14:textId="6421AA2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proofErr w:type="spellStart"/>
      <w:r w:rsidRPr="00394D71">
        <w:rPr>
          <w:sz w:val="24"/>
          <w:szCs w:val="24"/>
          <w:lang w:val="es-AR"/>
        </w:rPr>
        <w:t>AmarilloAbajo</w:t>
      </w:r>
      <w:proofErr w:type="spellEnd"/>
      <w:r w:rsidRPr="00394D71">
        <w:rPr>
          <w:sz w:val="24"/>
          <w:szCs w:val="24"/>
          <w:lang w:val="es-AR"/>
        </w:rPr>
        <w:t>:</w:t>
      </w:r>
    </w:p>
    <w:p w14:paraId="46207991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  <w:lang w:val="es-AR"/>
        </w:rPr>
        <w:drawing>
          <wp:inline distT="0" distB="0" distL="0" distR="0" wp14:anchorId="3DB67293" wp14:editId="1B563969">
            <wp:extent cx="5518150" cy="1664958"/>
            <wp:effectExtent l="0" t="0" r="6350" b="0"/>
            <wp:docPr id="926384927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84927" name="Imagen 2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213" cy="167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810C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proofErr w:type="spellStart"/>
      <w:r w:rsidRPr="00394D71">
        <w:rPr>
          <w:sz w:val="24"/>
          <w:szCs w:val="24"/>
          <w:lang w:val="es-AR"/>
        </w:rPr>
        <w:t>AmarilloDerecha</w:t>
      </w:r>
      <w:proofErr w:type="spellEnd"/>
      <w:r w:rsidRPr="00394D71">
        <w:rPr>
          <w:sz w:val="24"/>
          <w:szCs w:val="24"/>
          <w:lang w:val="es-AR"/>
        </w:rPr>
        <w:t>:</w:t>
      </w:r>
    </w:p>
    <w:p w14:paraId="67378D3D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  <w:lang w:val="es-AR"/>
        </w:rPr>
        <w:drawing>
          <wp:inline distT="0" distB="0" distL="0" distR="0" wp14:anchorId="55E539F9" wp14:editId="55EDF493">
            <wp:extent cx="5397500" cy="1425560"/>
            <wp:effectExtent l="0" t="0" r="0" b="3810"/>
            <wp:docPr id="21951215" name="Imagen 2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1215" name="Imagen 25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504" cy="143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3BDE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proofErr w:type="spellStart"/>
      <w:r w:rsidRPr="00394D71">
        <w:rPr>
          <w:sz w:val="24"/>
          <w:szCs w:val="24"/>
          <w:lang w:val="es-AR"/>
        </w:rPr>
        <w:t>RojoAbajo</w:t>
      </w:r>
      <w:proofErr w:type="spellEnd"/>
      <w:r w:rsidRPr="00394D71">
        <w:rPr>
          <w:sz w:val="24"/>
          <w:szCs w:val="24"/>
          <w:lang w:val="es-AR"/>
        </w:rPr>
        <w:t>:</w:t>
      </w:r>
    </w:p>
    <w:p w14:paraId="772FA443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</w:rPr>
        <w:drawing>
          <wp:inline distT="0" distB="0" distL="0" distR="0" wp14:anchorId="24CC938E" wp14:editId="5745747E">
            <wp:extent cx="5160392" cy="2520950"/>
            <wp:effectExtent l="0" t="0" r="2540" b="0"/>
            <wp:docPr id="107273312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3312" name="Imagen 2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34" cy="25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9EC4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proofErr w:type="spellStart"/>
      <w:r w:rsidRPr="00394D71">
        <w:rPr>
          <w:sz w:val="24"/>
          <w:szCs w:val="24"/>
          <w:lang w:val="es-AR"/>
        </w:rPr>
        <w:t>RojoIzquierda</w:t>
      </w:r>
      <w:proofErr w:type="spellEnd"/>
      <w:r w:rsidRPr="00394D71">
        <w:rPr>
          <w:sz w:val="24"/>
          <w:szCs w:val="24"/>
          <w:lang w:val="es-AR"/>
        </w:rPr>
        <w:t>:</w:t>
      </w:r>
    </w:p>
    <w:p w14:paraId="7A80ABED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</w:rPr>
        <w:drawing>
          <wp:inline distT="0" distB="0" distL="0" distR="0" wp14:anchorId="1E92F1AC" wp14:editId="064E1C8B">
            <wp:extent cx="5797550" cy="2081172"/>
            <wp:effectExtent l="0" t="0" r="0" b="0"/>
            <wp:docPr id="1326498156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98156" name="Imagen 2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871" cy="209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E076" w14:textId="77777777" w:rsidR="00394D71" w:rsidRDefault="00394D71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br w:type="page"/>
      </w:r>
    </w:p>
    <w:p w14:paraId="3550A480" w14:textId="5CC0873C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proofErr w:type="spellStart"/>
      <w:r w:rsidRPr="00394D71">
        <w:rPr>
          <w:sz w:val="24"/>
          <w:szCs w:val="24"/>
          <w:lang w:val="es-AR"/>
        </w:rPr>
        <w:lastRenderedPageBreak/>
        <w:t>RojoDerecha</w:t>
      </w:r>
      <w:proofErr w:type="spellEnd"/>
      <w:r w:rsidRPr="00394D71">
        <w:rPr>
          <w:sz w:val="24"/>
          <w:szCs w:val="24"/>
          <w:lang w:val="es-AR"/>
        </w:rPr>
        <w:t>:</w:t>
      </w:r>
    </w:p>
    <w:p w14:paraId="71C390A6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noProof/>
          <w:sz w:val="24"/>
          <w:szCs w:val="24"/>
        </w:rPr>
        <w:drawing>
          <wp:inline distT="0" distB="0" distL="0" distR="0" wp14:anchorId="7DA9B7CA" wp14:editId="72FCC288">
            <wp:extent cx="5556232" cy="1204595"/>
            <wp:effectExtent l="0" t="0" r="6985" b="0"/>
            <wp:docPr id="1666602744" name="Imagen 22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02744" name="Imagen 22" descr="Diagra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22" cy="121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1B73" w14:textId="5F7FFCA3" w:rsidR="00394D71" w:rsidRPr="00394D71" w:rsidRDefault="00394D71" w:rsidP="00394D71">
      <w:pPr>
        <w:rPr>
          <w:sz w:val="24"/>
          <w:szCs w:val="24"/>
          <w:lang w:val="es-AR"/>
        </w:rPr>
      </w:pPr>
    </w:p>
    <w:p w14:paraId="37D70164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 xml:space="preserve">Utilizando </w:t>
      </w:r>
      <w:proofErr w:type="spellStart"/>
      <w:r w:rsidRPr="00394D71">
        <w:rPr>
          <w:sz w:val="24"/>
          <w:szCs w:val="24"/>
          <w:lang w:val="es-AR"/>
        </w:rPr>
        <w:t>Quartus</w:t>
      </w:r>
      <w:proofErr w:type="spellEnd"/>
      <w:r w:rsidRPr="00394D71">
        <w:rPr>
          <w:sz w:val="24"/>
          <w:szCs w:val="24"/>
          <w:lang w:val="es-AR"/>
        </w:rPr>
        <w:t xml:space="preserve"> simulamos el generador de salidas para ver que funcione:</w:t>
      </w:r>
    </w:p>
    <w:p w14:paraId="4E5D217C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65DA68D0" w14:textId="76386CD8" w:rsidR="00394D71" w:rsidRDefault="00A3274B" w:rsidP="00A3274B">
      <w:pPr>
        <w:ind w:left="851" w:hanging="851"/>
        <w:rPr>
          <w:sz w:val="24"/>
          <w:szCs w:val="24"/>
          <w:lang w:val="es-AR"/>
        </w:rPr>
      </w:pPr>
      <w:r>
        <w:rPr>
          <w:noProof/>
          <w:sz w:val="24"/>
          <w:szCs w:val="24"/>
        </w:rPr>
        <w:drawing>
          <wp:inline distT="0" distB="0" distL="0" distR="0" wp14:anchorId="5678D71B" wp14:editId="4FB1E203">
            <wp:extent cx="6629400" cy="3436620"/>
            <wp:effectExtent l="0" t="0" r="0" b="0"/>
            <wp:docPr id="8590488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4B38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540FE396" w14:textId="4E894ECA" w:rsidR="00394D71" w:rsidRPr="00394D71" w:rsidRDefault="00394D71" w:rsidP="00394D71">
      <w:pPr>
        <w:ind w:left="720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 xml:space="preserve">Por </w:t>
      </w:r>
      <w:proofErr w:type="gramStart"/>
      <w:r w:rsidRPr="00394D71">
        <w:rPr>
          <w:sz w:val="24"/>
          <w:szCs w:val="24"/>
          <w:lang w:val="es-AR"/>
        </w:rPr>
        <w:t>último</w:t>
      </w:r>
      <w:proofErr w:type="gramEnd"/>
      <w:r w:rsidRPr="00394D71">
        <w:rPr>
          <w:sz w:val="24"/>
          <w:szCs w:val="24"/>
          <w:lang w:val="es-AR"/>
        </w:rPr>
        <w:t xml:space="preserve"> tenemos las pruebas que hicimos para comprobar el funcionamiento de la m</w:t>
      </w:r>
      <w:r>
        <w:rPr>
          <w:sz w:val="24"/>
          <w:szCs w:val="24"/>
          <w:lang w:val="es-AR"/>
        </w:rPr>
        <w:t>á</w:t>
      </w:r>
      <w:r w:rsidRPr="00394D71">
        <w:rPr>
          <w:sz w:val="24"/>
          <w:szCs w:val="24"/>
          <w:lang w:val="es-AR"/>
        </w:rPr>
        <w:t>quina en su totalidad:</w:t>
      </w:r>
    </w:p>
    <w:p w14:paraId="009AD6B9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4F2C39E5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>Entrada A=0 y B=0:</w:t>
      </w:r>
    </w:p>
    <w:p w14:paraId="6EB5D2FE" w14:textId="5AEAD27E" w:rsidR="00394D71" w:rsidRPr="00394D71" w:rsidRDefault="00A3274B" w:rsidP="00A3274B">
      <w:pPr>
        <w:ind w:left="851" w:hanging="851"/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13EE08A0" wp14:editId="0BF897F9">
            <wp:extent cx="6637020" cy="3352800"/>
            <wp:effectExtent l="0" t="0" r="0" b="0"/>
            <wp:docPr id="167495094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468B" w14:textId="69746953" w:rsidR="00394D71" w:rsidRDefault="00394D71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br w:type="page"/>
      </w:r>
    </w:p>
    <w:p w14:paraId="31F98805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64DB2E77" w14:textId="77777777" w:rsid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>Entrada A=0 y B=1:</w:t>
      </w:r>
    </w:p>
    <w:p w14:paraId="5EFE5FC9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4792819E" w14:textId="43AC2CE4" w:rsidR="00394D71" w:rsidRPr="00394D71" w:rsidRDefault="00A3274B" w:rsidP="00A3274B">
      <w:pPr>
        <w:ind w:left="851" w:hanging="851"/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77092AC5" wp14:editId="4C145921">
            <wp:extent cx="6629400" cy="3352800"/>
            <wp:effectExtent l="0" t="0" r="0" b="0"/>
            <wp:docPr id="13955693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63F0" w14:textId="5FAD7A49" w:rsidR="00394D71" w:rsidRPr="00394D71" w:rsidRDefault="00394D71" w:rsidP="00394D71">
      <w:pPr>
        <w:rPr>
          <w:sz w:val="24"/>
          <w:szCs w:val="24"/>
          <w:lang w:val="es-AR"/>
        </w:rPr>
      </w:pPr>
    </w:p>
    <w:p w14:paraId="7D9DCA59" w14:textId="77777777" w:rsid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>Entrada A=1 y B=0:</w:t>
      </w:r>
    </w:p>
    <w:p w14:paraId="4B701864" w14:textId="77777777" w:rsidR="00A3274B" w:rsidRPr="00394D71" w:rsidRDefault="00A3274B" w:rsidP="00394D71">
      <w:pPr>
        <w:ind w:left="851" w:firstLine="589"/>
        <w:rPr>
          <w:sz w:val="24"/>
          <w:szCs w:val="24"/>
          <w:lang w:val="es-AR"/>
        </w:rPr>
      </w:pPr>
    </w:p>
    <w:p w14:paraId="2968A235" w14:textId="3F50AA95" w:rsidR="00394D71" w:rsidRPr="00394D71" w:rsidRDefault="00A3274B" w:rsidP="00A3274B">
      <w:pPr>
        <w:ind w:left="851" w:hanging="851"/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4434FDA8" wp14:editId="0D4C3317">
            <wp:extent cx="6637020" cy="3352800"/>
            <wp:effectExtent l="0" t="0" r="0" b="0"/>
            <wp:docPr id="137461309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980F" w14:textId="1D391B50" w:rsidR="00394D71" w:rsidRDefault="00394D71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br w:type="page"/>
      </w:r>
    </w:p>
    <w:p w14:paraId="32D988E8" w14:textId="0D5BEBA9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268D31E5" w14:textId="3BCE7470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>Entrada A=1 y B=1:</w:t>
      </w:r>
    </w:p>
    <w:p w14:paraId="11BFEBBF" w14:textId="2E960728" w:rsid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48E74C9E" w14:textId="23CFA5E3" w:rsidR="00A3274B" w:rsidRPr="00394D71" w:rsidRDefault="00A3274B" w:rsidP="00A3274B">
      <w:pPr>
        <w:ind w:left="851" w:hanging="851"/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0268B1CD" wp14:editId="59BF87F5">
            <wp:extent cx="6629400" cy="3352800"/>
            <wp:effectExtent l="0" t="0" r="0" b="0"/>
            <wp:docPr id="12554508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B1CB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5A67F280" w14:textId="081A4690" w:rsidR="00394D71" w:rsidRPr="00394D71" w:rsidRDefault="00394D71" w:rsidP="00394D71">
      <w:pPr>
        <w:rPr>
          <w:sz w:val="24"/>
          <w:szCs w:val="24"/>
          <w:lang w:val="es-AR"/>
        </w:rPr>
      </w:pPr>
      <w:r w:rsidRPr="00394D71">
        <w:rPr>
          <w:sz w:val="24"/>
          <w:szCs w:val="24"/>
          <w:lang w:val="es-AR"/>
        </w:rPr>
        <w:t>Y una prueba general en la que se usan las 4 combinaciones posibles de entrada para ver las transiciones:</w:t>
      </w:r>
    </w:p>
    <w:p w14:paraId="60CF0CB6" w14:textId="5B386A12" w:rsidR="00394D71" w:rsidRDefault="00394D71" w:rsidP="00394D71">
      <w:pPr>
        <w:ind w:left="851" w:firstLine="589"/>
        <w:rPr>
          <w:noProof/>
          <w:sz w:val="24"/>
          <w:szCs w:val="24"/>
          <w:lang w:val="es-AR"/>
        </w:rPr>
      </w:pPr>
    </w:p>
    <w:p w14:paraId="1941BA7C" w14:textId="601999E2" w:rsidR="00B138CA" w:rsidRPr="00394D71" w:rsidRDefault="00B138CA" w:rsidP="00B138CA">
      <w:pPr>
        <w:ind w:left="851" w:hanging="851"/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376B4E0E" wp14:editId="00D75662">
            <wp:extent cx="6629400" cy="3352800"/>
            <wp:effectExtent l="0" t="0" r="0" b="0"/>
            <wp:docPr id="201690942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97C2" w14:textId="5468F4F3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43F5A7B2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422F36AD" w14:textId="77777777" w:rsidR="00394D71" w:rsidRPr="00394D71" w:rsidRDefault="00394D71" w:rsidP="00394D71">
      <w:pPr>
        <w:ind w:left="851" w:firstLine="589"/>
        <w:rPr>
          <w:sz w:val="24"/>
          <w:szCs w:val="24"/>
          <w:lang w:val="es-AR"/>
        </w:rPr>
      </w:pPr>
    </w:p>
    <w:p w14:paraId="105B59FB" w14:textId="77777777" w:rsidR="00394D71" w:rsidRPr="00095951" w:rsidRDefault="00394D71" w:rsidP="008A5984">
      <w:pPr>
        <w:tabs>
          <w:tab w:val="left" w:pos="4328"/>
        </w:tabs>
        <w:ind w:left="360" w:firstLine="720"/>
        <w:rPr>
          <w:sz w:val="24"/>
          <w:szCs w:val="24"/>
          <w:lang w:val="es-AR"/>
        </w:rPr>
      </w:pPr>
    </w:p>
    <w:p w14:paraId="14B9A845" w14:textId="1F856D58" w:rsidR="008A5984" w:rsidRDefault="008A5984" w:rsidP="00394D71">
      <w:pPr>
        <w:tabs>
          <w:tab w:val="left" w:pos="4328"/>
        </w:tabs>
        <w:rPr>
          <w:lang w:val="es-AR"/>
        </w:rPr>
      </w:pPr>
    </w:p>
    <w:p w14:paraId="413C806F" w14:textId="77777777" w:rsidR="008A5984" w:rsidRDefault="008A5984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</w:p>
    <w:p w14:paraId="450F6050" w14:textId="2CE40558" w:rsidR="00E90E55" w:rsidRPr="00394D71" w:rsidRDefault="00E90E55" w:rsidP="00394D71">
      <w:pPr>
        <w:rPr>
          <w:color w:val="397D89" w:themeColor="accent1" w:themeShade="80"/>
          <w:sz w:val="26"/>
          <w:szCs w:val="26"/>
          <w:lang w:val="es-AR"/>
        </w:rPr>
      </w:pPr>
    </w:p>
    <w:p w14:paraId="53172E2E" w14:textId="77777777" w:rsidR="00E90E55" w:rsidRDefault="00E90E55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</w:p>
    <w:p w14:paraId="0C0712C2" w14:textId="77777777" w:rsidR="00E90E55" w:rsidRPr="00E90E55" w:rsidRDefault="00E90E55" w:rsidP="00E90E55">
      <w:pPr>
        <w:pStyle w:val="Prrafodelista"/>
        <w:ind w:left="1080"/>
        <w:rPr>
          <w:color w:val="397D89" w:themeColor="accent1" w:themeShade="80"/>
          <w:sz w:val="26"/>
          <w:szCs w:val="26"/>
          <w:lang w:val="es-AR"/>
        </w:rPr>
      </w:pPr>
    </w:p>
    <w:sectPr w:rsidR="00E90E55" w:rsidRPr="00E90E55" w:rsidSect="001C4153">
      <w:pgSz w:w="11906" w:h="16838" w:code="9"/>
      <w:pgMar w:top="720" w:right="734" w:bottom="288" w:left="720" w:header="720" w:footer="720" w:gutter="0"/>
      <w:pgBorders w:offsetFrom="page">
        <w:top w:val="single" w:sz="8" w:space="24" w:color="64B1BE" w:themeColor="accent1" w:themeShade="BF"/>
        <w:left w:val="single" w:sz="8" w:space="24" w:color="64B1BE" w:themeColor="accent1" w:themeShade="BF"/>
        <w:bottom w:val="single" w:sz="8" w:space="24" w:color="64B1BE" w:themeColor="accent1" w:themeShade="BF"/>
        <w:right w:val="single" w:sz="8" w:space="24" w:color="64B1BE" w:themeColor="accent1" w:themeShade="BF"/>
      </w:pgBorders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BC825" w14:textId="77777777" w:rsidR="00BA043F" w:rsidRDefault="00BA043F" w:rsidP="00002BDA">
      <w:r>
        <w:separator/>
      </w:r>
    </w:p>
  </w:endnote>
  <w:endnote w:type="continuationSeparator" w:id="0">
    <w:p w14:paraId="3026DB8E" w14:textId="77777777" w:rsidR="00BA043F" w:rsidRDefault="00BA043F" w:rsidP="00002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4AD6A" w14:textId="77777777" w:rsidR="00BA043F" w:rsidRDefault="00BA043F" w:rsidP="00002BDA">
      <w:r>
        <w:separator/>
      </w:r>
    </w:p>
  </w:footnote>
  <w:footnote w:type="continuationSeparator" w:id="0">
    <w:p w14:paraId="2ADE8A30" w14:textId="77777777" w:rsidR="00BA043F" w:rsidRDefault="00BA043F" w:rsidP="00002B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524AA"/>
    <w:multiLevelType w:val="hybridMultilevel"/>
    <w:tmpl w:val="967A56FA"/>
    <w:lvl w:ilvl="0" w:tplc="04090001">
      <w:start w:val="1"/>
      <w:numFmt w:val="bullet"/>
      <w:lvlText w:val=""/>
      <w:lvlJc w:val="left"/>
      <w:pPr>
        <w:ind w:left="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 w15:restartNumberingAfterBreak="0">
    <w:nsid w:val="16171F34"/>
    <w:multiLevelType w:val="hybridMultilevel"/>
    <w:tmpl w:val="34AC188E"/>
    <w:lvl w:ilvl="0" w:tplc="676031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97D89" w:themeColor="accent1" w:themeShade="80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F2D0E"/>
    <w:multiLevelType w:val="hybridMultilevel"/>
    <w:tmpl w:val="828CD910"/>
    <w:lvl w:ilvl="0" w:tplc="C35E7442">
      <w:start w:val="1"/>
      <w:numFmt w:val="bullet"/>
      <w:pStyle w:val="Aptitudesenvietas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" w15:restartNumberingAfterBreak="0">
    <w:nsid w:val="259E5B78"/>
    <w:multiLevelType w:val="hybridMultilevel"/>
    <w:tmpl w:val="05481140"/>
    <w:lvl w:ilvl="0" w:tplc="D16835F2">
      <w:start w:val="1"/>
      <w:numFmt w:val="bullet"/>
      <w:lvlText w:val=""/>
      <w:lvlJc w:val="left"/>
      <w:pPr>
        <w:ind w:left="21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4" w15:restartNumberingAfterBreak="0">
    <w:nsid w:val="40DD2FDC"/>
    <w:multiLevelType w:val="hybridMultilevel"/>
    <w:tmpl w:val="40382F4A"/>
    <w:lvl w:ilvl="0" w:tplc="2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445835D1"/>
    <w:multiLevelType w:val="hybridMultilevel"/>
    <w:tmpl w:val="9F18C8AE"/>
    <w:lvl w:ilvl="0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88E2102"/>
    <w:multiLevelType w:val="hybridMultilevel"/>
    <w:tmpl w:val="FC002E58"/>
    <w:lvl w:ilvl="0" w:tplc="3E4AEA44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  <w:color w:val="397D89" w:themeColor="accent1" w:themeShade="80"/>
      </w:rPr>
    </w:lvl>
    <w:lvl w:ilvl="1" w:tplc="2C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4D8A5F51"/>
    <w:multiLevelType w:val="hybridMultilevel"/>
    <w:tmpl w:val="EE4693C0"/>
    <w:lvl w:ilvl="0" w:tplc="C80ACD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97D89" w:themeColor="accent1" w:themeShade="80"/>
        <w:sz w:val="26"/>
        <w:szCs w:val="26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D297A"/>
    <w:multiLevelType w:val="hybridMultilevel"/>
    <w:tmpl w:val="59046E3A"/>
    <w:lvl w:ilvl="0" w:tplc="D550FBA6">
      <w:start w:val="1"/>
      <w:numFmt w:val="lowerLetter"/>
      <w:lvlText w:val="%1)"/>
      <w:lvlJc w:val="left"/>
      <w:pPr>
        <w:ind w:left="1080" w:hanging="360"/>
      </w:pPr>
      <w:rPr>
        <w:color w:val="397D89" w:themeColor="accent1" w:themeShade="80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5D936AB"/>
    <w:multiLevelType w:val="multilevel"/>
    <w:tmpl w:val="F704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0F59DA"/>
    <w:multiLevelType w:val="hybridMultilevel"/>
    <w:tmpl w:val="646A8BD8"/>
    <w:lvl w:ilvl="0" w:tplc="684EEBFC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  <w:color w:val="00B050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6A8B21DD"/>
    <w:multiLevelType w:val="hybridMultilevel"/>
    <w:tmpl w:val="84C877DC"/>
    <w:lvl w:ilvl="0" w:tplc="2C0A000F">
      <w:start w:val="1"/>
      <w:numFmt w:val="decimal"/>
      <w:lvlText w:val="%1."/>
      <w:lvlJc w:val="left"/>
      <w:pPr>
        <w:ind w:left="3600" w:hanging="360"/>
      </w:pPr>
    </w:lvl>
    <w:lvl w:ilvl="1" w:tplc="2C0A0019" w:tentative="1">
      <w:start w:val="1"/>
      <w:numFmt w:val="lowerLetter"/>
      <w:lvlText w:val="%2."/>
      <w:lvlJc w:val="left"/>
      <w:pPr>
        <w:ind w:left="4320" w:hanging="360"/>
      </w:pPr>
    </w:lvl>
    <w:lvl w:ilvl="2" w:tplc="2C0A001B" w:tentative="1">
      <w:start w:val="1"/>
      <w:numFmt w:val="lowerRoman"/>
      <w:lvlText w:val="%3."/>
      <w:lvlJc w:val="right"/>
      <w:pPr>
        <w:ind w:left="5040" w:hanging="180"/>
      </w:pPr>
    </w:lvl>
    <w:lvl w:ilvl="3" w:tplc="2C0A000F" w:tentative="1">
      <w:start w:val="1"/>
      <w:numFmt w:val="decimal"/>
      <w:lvlText w:val="%4."/>
      <w:lvlJc w:val="left"/>
      <w:pPr>
        <w:ind w:left="5760" w:hanging="360"/>
      </w:pPr>
    </w:lvl>
    <w:lvl w:ilvl="4" w:tplc="2C0A0019" w:tentative="1">
      <w:start w:val="1"/>
      <w:numFmt w:val="lowerLetter"/>
      <w:lvlText w:val="%5."/>
      <w:lvlJc w:val="left"/>
      <w:pPr>
        <w:ind w:left="6480" w:hanging="360"/>
      </w:pPr>
    </w:lvl>
    <w:lvl w:ilvl="5" w:tplc="2C0A001B" w:tentative="1">
      <w:start w:val="1"/>
      <w:numFmt w:val="lowerRoman"/>
      <w:lvlText w:val="%6."/>
      <w:lvlJc w:val="right"/>
      <w:pPr>
        <w:ind w:left="7200" w:hanging="180"/>
      </w:pPr>
    </w:lvl>
    <w:lvl w:ilvl="6" w:tplc="2C0A000F" w:tentative="1">
      <w:start w:val="1"/>
      <w:numFmt w:val="decimal"/>
      <w:lvlText w:val="%7."/>
      <w:lvlJc w:val="left"/>
      <w:pPr>
        <w:ind w:left="7920" w:hanging="360"/>
      </w:pPr>
    </w:lvl>
    <w:lvl w:ilvl="7" w:tplc="2C0A0019" w:tentative="1">
      <w:start w:val="1"/>
      <w:numFmt w:val="lowerLetter"/>
      <w:lvlText w:val="%8."/>
      <w:lvlJc w:val="left"/>
      <w:pPr>
        <w:ind w:left="8640" w:hanging="360"/>
      </w:pPr>
    </w:lvl>
    <w:lvl w:ilvl="8" w:tplc="2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74681401"/>
    <w:multiLevelType w:val="hybridMultilevel"/>
    <w:tmpl w:val="919A440C"/>
    <w:lvl w:ilvl="0" w:tplc="E070BF58">
      <w:start w:val="1"/>
      <w:numFmt w:val="lowerLetter"/>
      <w:lvlText w:val="%1)"/>
      <w:lvlJc w:val="left"/>
      <w:pPr>
        <w:ind w:left="720" w:hanging="360"/>
      </w:pPr>
      <w:rPr>
        <w:color w:val="397D89" w:themeColor="accent1" w:themeShade="80"/>
        <w:sz w:val="28"/>
        <w:szCs w:val="28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9D3B94"/>
    <w:multiLevelType w:val="multilevel"/>
    <w:tmpl w:val="54F468D6"/>
    <w:lvl w:ilvl="0">
      <w:start w:val="1"/>
      <w:numFmt w:val="bullet"/>
      <w:lvlText w:val=""/>
      <w:lvlJc w:val="left"/>
      <w:pPr>
        <w:ind w:left="216" w:hanging="28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4" w15:restartNumberingAfterBreak="0">
    <w:nsid w:val="77A70748"/>
    <w:multiLevelType w:val="hybridMultilevel"/>
    <w:tmpl w:val="CA26AD28"/>
    <w:lvl w:ilvl="0" w:tplc="6D667B0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auto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03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75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47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</w:abstractNum>
  <w:abstractNum w:abstractNumId="15" w15:restartNumberingAfterBreak="0">
    <w:nsid w:val="780F216E"/>
    <w:multiLevelType w:val="multilevel"/>
    <w:tmpl w:val="A216D3C4"/>
    <w:lvl w:ilvl="0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6" w15:restartNumberingAfterBreak="0">
    <w:nsid w:val="7B984E6C"/>
    <w:multiLevelType w:val="hybridMultilevel"/>
    <w:tmpl w:val="96E07D80"/>
    <w:lvl w:ilvl="0" w:tplc="F58EE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97D89" w:themeColor="accent1" w:themeShade="80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8E3590"/>
    <w:multiLevelType w:val="hybridMultilevel"/>
    <w:tmpl w:val="19ECE686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810280"/>
    <w:multiLevelType w:val="multilevel"/>
    <w:tmpl w:val="7018AD8C"/>
    <w:lvl w:ilvl="0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num w:numId="1" w16cid:durableId="1147822611">
    <w:abstractNumId w:val="3"/>
  </w:num>
  <w:num w:numId="2" w16cid:durableId="389353213">
    <w:abstractNumId w:val="15"/>
  </w:num>
  <w:num w:numId="3" w16cid:durableId="301279927">
    <w:abstractNumId w:val="13"/>
  </w:num>
  <w:num w:numId="4" w16cid:durableId="652873820">
    <w:abstractNumId w:val="0"/>
  </w:num>
  <w:num w:numId="5" w16cid:durableId="207107789">
    <w:abstractNumId w:val="2"/>
  </w:num>
  <w:num w:numId="6" w16cid:durableId="330913549">
    <w:abstractNumId w:val="18"/>
  </w:num>
  <w:num w:numId="7" w16cid:durableId="15467591">
    <w:abstractNumId w:val="16"/>
  </w:num>
  <w:num w:numId="8" w16cid:durableId="1009407291">
    <w:abstractNumId w:val="6"/>
  </w:num>
  <w:num w:numId="9" w16cid:durableId="1127090222">
    <w:abstractNumId w:val="12"/>
  </w:num>
  <w:num w:numId="10" w16cid:durableId="1020426600">
    <w:abstractNumId w:val="7"/>
  </w:num>
  <w:num w:numId="11" w16cid:durableId="1100294196">
    <w:abstractNumId w:val="1"/>
  </w:num>
  <w:num w:numId="12" w16cid:durableId="556624436">
    <w:abstractNumId w:val="9"/>
  </w:num>
  <w:num w:numId="13" w16cid:durableId="721905296">
    <w:abstractNumId w:val="17"/>
  </w:num>
  <w:num w:numId="14" w16cid:durableId="1648899967">
    <w:abstractNumId w:val="5"/>
  </w:num>
  <w:num w:numId="15" w16cid:durableId="691498900">
    <w:abstractNumId w:val="4"/>
  </w:num>
  <w:num w:numId="16" w16cid:durableId="409348421">
    <w:abstractNumId w:val="11"/>
  </w:num>
  <w:num w:numId="17" w16cid:durableId="1840269402">
    <w:abstractNumId w:val="10"/>
  </w:num>
  <w:num w:numId="18" w16cid:durableId="1568682587">
    <w:abstractNumId w:val="14"/>
  </w:num>
  <w:num w:numId="19" w16cid:durableId="2094598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C3C"/>
    <w:rsid w:val="0000219B"/>
    <w:rsid w:val="00002239"/>
    <w:rsid w:val="00002BDA"/>
    <w:rsid w:val="00043133"/>
    <w:rsid w:val="0006143D"/>
    <w:rsid w:val="00082D70"/>
    <w:rsid w:val="0008627F"/>
    <w:rsid w:val="00095951"/>
    <w:rsid w:val="000A04BC"/>
    <w:rsid w:val="000C1ABC"/>
    <w:rsid w:val="000C3E20"/>
    <w:rsid w:val="000E35E0"/>
    <w:rsid w:val="000F0B4F"/>
    <w:rsid w:val="001011D1"/>
    <w:rsid w:val="00114FEB"/>
    <w:rsid w:val="001308B2"/>
    <w:rsid w:val="00130CD6"/>
    <w:rsid w:val="001552FA"/>
    <w:rsid w:val="0017515E"/>
    <w:rsid w:val="00181057"/>
    <w:rsid w:val="00185E95"/>
    <w:rsid w:val="001B0B25"/>
    <w:rsid w:val="001B22E3"/>
    <w:rsid w:val="001C4153"/>
    <w:rsid w:val="001C4F29"/>
    <w:rsid w:val="001C5C9D"/>
    <w:rsid w:val="001E774B"/>
    <w:rsid w:val="00207E80"/>
    <w:rsid w:val="00264388"/>
    <w:rsid w:val="002663FD"/>
    <w:rsid w:val="00266998"/>
    <w:rsid w:val="0027216E"/>
    <w:rsid w:val="00272A3E"/>
    <w:rsid w:val="00276EEB"/>
    <w:rsid w:val="00280648"/>
    <w:rsid w:val="00283FD3"/>
    <w:rsid w:val="002847DF"/>
    <w:rsid w:val="002A3681"/>
    <w:rsid w:val="002B6BDA"/>
    <w:rsid w:val="002F4C11"/>
    <w:rsid w:val="00340C75"/>
    <w:rsid w:val="00343D90"/>
    <w:rsid w:val="00362331"/>
    <w:rsid w:val="00365434"/>
    <w:rsid w:val="00394D71"/>
    <w:rsid w:val="003A0A69"/>
    <w:rsid w:val="003C0136"/>
    <w:rsid w:val="003C3008"/>
    <w:rsid w:val="003E6D64"/>
    <w:rsid w:val="003F21E4"/>
    <w:rsid w:val="00401209"/>
    <w:rsid w:val="0040236A"/>
    <w:rsid w:val="0041151A"/>
    <w:rsid w:val="00411750"/>
    <w:rsid w:val="00430D88"/>
    <w:rsid w:val="00432485"/>
    <w:rsid w:val="00437D3D"/>
    <w:rsid w:val="0045005C"/>
    <w:rsid w:val="0046550F"/>
    <w:rsid w:val="00486EEC"/>
    <w:rsid w:val="00491EB5"/>
    <w:rsid w:val="00497580"/>
    <w:rsid w:val="00497D1C"/>
    <w:rsid w:val="004B1617"/>
    <w:rsid w:val="00506D36"/>
    <w:rsid w:val="00511A43"/>
    <w:rsid w:val="00543728"/>
    <w:rsid w:val="00551F72"/>
    <w:rsid w:val="00555529"/>
    <w:rsid w:val="0059143C"/>
    <w:rsid w:val="00592E20"/>
    <w:rsid w:val="005B5474"/>
    <w:rsid w:val="005C6ECF"/>
    <w:rsid w:val="005D49CA"/>
    <w:rsid w:val="005D74B2"/>
    <w:rsid w:val="005F2930"/>
    <w:rsid w:val="00601865"/>
    <w:rsid w:val="006162F9"/>
    <w:rsid w:val="00623559"/>
    <w:rsid w:val="00630F2E"/>
    <w:rsid w:val="00633A83"/>
    <w:rsid w:val="00634E45"/>
    <w:rsid w:val="00637A18"/>
    <w:rsid w:val="00650758"/>
    <w:rsid w:val="00691FA9"/>
    <w:rsid w:val="006B39D4"/>
    <w:rsid w:val="006C2EF3"/>
    <w:rsid w:val="006E21D7"/>
    <w:rsid w:val="006E4020"/>
    <w:rsid w:val="006F6350"/>
    <w:rsid w:val="006F7677"/>
    <w:rsid w:val="007149B2"/>
    <w:rsid w:val="007333AF"/>
    <w:rsid w:val="00737D87"/>
    <w:rsid w:val="00744E2F"/>
    <w:rsid w:val="007466F4"/>
    <w:rsid w:val="00747FFA"/>
    <w:rsid w:val="0076368D"/>
    <w:rsid w:val="007A64DB"/>
    <w:rsid w:val="007A6B43"/>
    <w:rsid w:val="007B1719"/>
    <w:rsid w:val="007B2ED5"/>
    <w:rsid w:val="007E49F3"/>
    <w:rsid w:val="007F5F08"/>
    <w:rsid w:val="007F7228"/>
    <w:rsid w:val="008413A3"/>
    <w:rsid w:val="00846FAC"/>
    <w:rsid w:val="00847C9D"/>
    <w:rsid w:val="00851431"/>
    <w:rsid w:val="008539E9"/>
    <w:rsid w:val="008609AE"/>
    <w:rsid w:val="0086291E"/>
    <w:rsid w:val="00876026"/>
    <w:rsid w:val="008A5984"/>
    <w:rsid w:val="008B0C3C"/>
    <w:rsid w:val="008B4DC5"/>
    <w:rsid w:val="008D7AD2"/>
    <w:rsid w:val="008F30EA"/>
    <w:rsid w:val="008F79A8"/>
    <w:rsid w:val="00913238"/>
    <w:rsid w:val="00936ACC"/>
    <w:rsid w:val="00951161"/>
    <w:rsid w:val="009576C4"/>
    <w:rsid w:val="009674E2"/>
    <w:rsid w:val="0097073E"/>
    <w:rsid w:val="00976215"/>
    <w:rsid w:val="00977D99"/>
    <w:rsid w:val="0098420F"/>
    <w:rsid w:val="009B3077"/>
    <w:rsid w:val="009B7978"/>
    <w:rsid w:val="009C4535"/>
    <w:rsid w:val="009E0FC2"/>
    <w:rsid w:val="009E3B96"/>
    <w:rsid w:val="00A152C8"/>
    <w:rsid w:val="00A157C7"/>
    <w:rsid w:val="00A236BF"/>
    <w:rsid w:val="00A26981"/>
    <w:rsid w:val="00A3274B"/>
    <w:rsid w:val="00A536C0"/>
    <w:rsid w:val="00A57B89"/>
    <w:rsid w:val="00A635D5"/>
    <w:rsid w:val="00A82D03"/>
    <w:rsid w:val="00A83805"/>
    <w:rsid w:val="00A84D99"/>
    <w:rsid w:val="00AA2F30"/>
    <w:rsid w:val="00AB0CAA"/>
    <w:rsid w:val="00AB61AF"/>
    <w:rsid w:val="00AD5EAB"/>
    <w:rsid w:val="00B0776D"/>
    <w:rsid w:val="00B12A1D"/>
    <w:rsid w:val="00B138CA"/>
    <w:rsid w:val="00B13BCB"/>
    <w:rsid w:val="00B1401B"/>
    <w:rsid w:val="00B14D2A"/>
    <w:rsid w:val="00B14EA3"/>
    <w:rsid w:val="00B2034F"/>
    <w:rsid w:val="00B36B2C"/>
    <w:rsid w:val="00B61DC4"/>
    <w:rsid w:val="00B80EE9"/>
    <w:rsid w:val="00B90817"/>
    <w:rsid w:val="00BA043F"/>
    <w:rsid w:val="00BA7870"/>
    <w:rsid w:val="00BB0722"/>
    <w:rsid w:val="00BD372D"/>
    <w:rsid w:val="00C22116"/>
    <w:rsid w:val="00C3505F"/>
    <w:rsid w:val="00C412FE"/>
    <w:rsid w:val="00C71F29"/>
    <w:rsid w:val="00C72B87"/>
    <w:rsid w:val="00C7381D"/>
    <w:rsid w:val="00C8183F"/>
    <w:rsid w:val="00C83E97"/>
    <w:rsid w:val="00CA3378"/>
    <w:rsid w:val="00CA59D2"/>
    <w:rsid w:val="00CB16E8"/>
    <w:rsid w:val="00CE45A6"/>
    <w:rsid w:val="00D00539"/>
    <w:rsid w:val="00D03CFE"/>
    <w:rsid w:val="00D136DC"/>
    <w:rsid w:val="00D35C64"/>
    <w:rsid w:val="00D37DFF"/>
    <w:rsid w:val="00D44BBF"/>
    <w:rsid w:val="00D52083"/>
    <w:rsid w:val="00D53219"/>
    <w:rsid w:val="00D55056"/>
    <w:rsid w:val="00D6775C"/>
    <w:rsid w:val="00D82BEC"/>
    <w:rsid w:val="00D928DE"/>
    <w:rsid w:val="00DA152E"/>
    <w:rsid w:val="00DA1992"/>
    <w:rsid w:val="00DA20EC"/>
    <w:rsid w:val="00DB6B7E"/>
    <w:rsid w:val="00DC4E30"/>
    <w:rsid w:val="00E14AA7"/>
    <w:rsid w:val="00E3586C"/>
    <w:rsid w:val="00E46665"/>
    <w:rsid w:val="00E50C0E"/>
    <w:rsid w:val="00E6525B"/>
    <w:rsid w:val="00E90635"/>
    <w:rsid w:val="00E90E55"/>
    <w:rsid w:val="00E92385"/>
    <w:rsid w:val="00E93F11"/>
    <w:rsid w:val="00ED6E70"/>
    <w:rsid w:val="00EE11A9"/>
    <w:rsid w:val="00EF10F2"/>
    <w:rsid w:val="00F06ED7"/>
    <w:rsid w:val="00F146B4"/>
    <w:rsid w:val="00F2029A"/>
    <w:rsid w:val="00F24CA1"/>
    <w:rsid w:val="00F3027B"/>
    <w:rsid w:val="00F37634"/>
    <w:rsid w:val="00F41ACF"/>
    <w:rsid w:val="00F430A8"/>
    <w:rsid w:val="00F5689F"/>
    <w:rsid w:val="00F633BB"/>
    <w:rsid w:val="00F7064C"/>
    <w:rsid w:val="00F725EE"/>
    <w:rsid w:val="00F746ED"/>
    <w:rsid w:val="00F830A6"/>
    <w:rsid w:val="00F93812"/>
    <w:rsid w:val="00F93BC9"/>
    <w:rsid w:val="00FA5C06"/>
    <w:rsid w:val="00FB18B6"/>
    <w:rsid w:val="00FB4B76"/>
    <w:rsid w:val="00FB53EE"/>
    <w:rsid w:val="00FD7001"/>
    <w:rsid w:val="00FE0601"/>
    <w:rsid w:val="00FE25DD"/>
    <w:rsid w:val="00FE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86CE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998"/>
    <w:rPr>
      <w:rFonts w:eastAsia="Arial" w:cs="Arial"/>
      <w:sz w:val="18"/>
      <w:szCs w:val="16"/>
      <w:lang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82D03"/>
    <w:pPr>
      <w:spacing w:before="27"/>
      <w:outlineLvl w:val="0"/>
    </w:pPr>
    <w:rPr>
      <w:rFonts w:asciiTheme="majorHAnsi" w:hAnsiTheme="majorHAnsi"/>
      <w:b/>
      <w:spacing w:val="-16"/>
      <w:sz w:val="85"/>
    </w:rPr>
  </w:style>
  <w:style w:type="paragraph" w:styleId="Ttulo2">
    <w:name w:val="heading 2"/>
    <w:basedOn w:val="Normal"/>
    <w:next w:val="Normal"/>
    <w:link w:val="Ttulo2Car"/>
    <w:uiPriority w:val="9"/>
    <w:semiHidden/>
    <w:qFormat/>
    <w:rsid w:val="00EF10F2"/>
    <w:pPr>
      <w:spacing w:before="134"/>
      <w:ind w:left="80"/>
      <w:outlineLvl w:val="1"/>
    </w:pPr>
    <w:rPr>
      <w:sz w:val="43"/>
    </w:rPr>
  </w:style>
  <w:style w:type="paragraph" w:styleId="Ttulo3">
    <w:name w:val="heading 3"/>
    <w:aliases w:val="Heading 3 Section Category"/>
    <w:basedOn w:val="Normal"/>
    <w:next w:val="Normal"/>
    <w:link w:val="Ttulo3Car"/>
    <w:uiPriority w:val="9"/>
    <w:semiHidden/>
    <w:qFormat/>
    <w:rsid w:val="00EF10F2"/>
    <w:pPr>
      <w:spacing w:before="20"/>
      <w:outlineLvl w:val="2"/>
    </w:pPr>
    <w:rPr>
      <w:b/>
      <w:spacing w:val="-11"/>
      <w:sz w:val="40"/>
    </w:rPr>
  </w:style>
  <w:style w:type="paragraph" w:styleId="Ttulo4">
    <w:name w:val="heading 4"/>
    <w:aliases w:val="Heading 4 Job Title"/>
    <w:basedOn w:val="Normal"/>
    <w:next w:val="Normal"/>
    <w:link w:val="Ttulo4Car"/>
    <w:uiPriority w:val="9"/>
    <w:semiHidden/>
    <w:qFormat/>
    <w:rsid w:val="00EF10F2"/>
    <w:pPr>
      <w:spacing w:before="99"/>
      <w:outlineLvl w:val="3"/>
    </w:pPr>
    <w:rPr>
      <w:b/>
      <w:bCs/>
      <w:sz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semiHidden/>
    <w:qFormat/>
    <w:rsid w:val="00EF10F2"/>
  </w:style>
  <w:style w:type="paragraph" w:styleId="Prrafodelista">
    <w:name w:val="List Paragraph"/>
    <w:basedOn w:val="Normal"/>
    <w:uiPriority w:val="1"/>
    <w:semiHidden/>
    <w:qFormat/>
  </w:style>
  <w:style w:type="paragraph" w:customStyle="1" w:styleId="Tabladeprrafo">
    <w:name w:val="Tabla de párrafo"/>
    <w:basedOn w:val="Normal"/>
    <w:uiPriority w:val="1"/>
    <w:semiHidden/>
    <w:qFormat/>
  </w:style>
  <w:style w:type="character" w:customStyle="1" w:styleId="Ttulo1Car">
    <w:name w:val="Título 1 Car"/>
    <w:basedOn w:val="Fuentedeprrafopredeter"/>
    <w:link w:val="Ttulo1"/>
    <w:uiPriority w:val="9"/>
    <w:rsid w:val="00A82D03"/>
    <w:rPr>
      <w:rFonts w:asciiTheme="majorHAnsi" w:eastAsia="Arial" w:hAnsiTheme="majorHAnsi" w:cs="Arial"/>
      <w:b/>
      <w:color w:val="231F20"/>
      <w:spacing w:val="-16"/>
      <w:sz w:val="85"/>
      <w:szCs w:val="16"/>
      <w:lang w:bidi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82D03"/>
    <w:rPr>
      <w:rFonts w:ascii="Arial Nova" w:eastAsia="Arial" w:hAnsi="Arial Nova" w:cs="Arial"/>
      <w:color w:val="231F20"/>
      <w:sz w:val="43"/>
      <w:szCs w:val="16"/>
      <w:lang w:bidi="en-US"/>
    </w:rPr>
  </w:style>
  <w:style w:type="character" w:customStyle="1" w:styleId="Ttulo3Car">
    <w:name w:val="Título 3 Car"/>
    <w:aliases w:val="Heading 3 Section Category Car"/>
    <w:basedOn w:val="Fuentedeprrafopredeter"/>
    <w:link w:val="Ttulo3"/>
    <w:uiPriority w:val="9"/>
    <w:semiHidden/>
    <w:rsid w:val="00A82D03"/>
    <w:rPr>
      <w:rFonts w:ascii="Arial Nova" w:eastAsia="Arial" w:hAnsi="Arial Nova" w:cs="Arial"/>
      <w:b/>
      <w:color w:val="231F20"/>
      <w:spacing w:val="-11"/>
      <w:sz w:val="40"/>
      <w:szCs w:val="16"/>
      <w:lang w:bidi="en-US"/>
    </w:rPr>
  </w:style>
  <w:style w:type="character" w:customStyle="1" w:styleId="Ttulo4Car">
    <w:name w:val="Título 4 Car"/>
    <w:aliases w:val="Heading 4 Job Title Car"/>
    <w:basedOn w:val="Fuentedeprrafopredeter"/>
    <w:link w:val="Ttulo4"/>
    <w:uiPriority w:val="9"/>
    <w:semiHidden/>
    <w:rsid w:val="00A82D03"/>
    <w:rPr>
      <w:rFonts w:ascii="Arial Nova" w:eastAsia="Arial" w:hAnsi="Arial Nova" w:cs="Arial"/>
      <w:b/>
      <w:bCs/>
      <w:color w:val="231F20"/>
      <w:sz w:val="23"/>
      <w:szCs w:val="16"/>
      <w:lang w:bidi="en-US"/>
    </w:rPr>
  </w:style>
  <w:style w:type="paragraph" w:customStyle="1" w:styleId="Informacindecontactodecuerpo">
    <w:name w:val="Información de contacto de cuerpo"/>
    <w:basedOn w:val="Textoindependiente"/>
    <w:qFormat/>
    <w:rsid w:val="00F5689F"/>
    <w:pPr>
      <w:ind w:left="14"/>
    </w:pPr>
  </w:style>
  <w:style w:type="paragraph" w:customStyle="1" w:styleId="Vietasdeaptitudes">
    <w:name w:val="Viñetas de aptitudes"/>
    <w:basedOn w:val="Aptitudesenvietas"/>
    <w:qFormat/>
    <w:rsid w:val="00F5689F"/>
  </w:style>
  <w:style w:type="paragraph" w:customStyle="1" w:styleId="Aptitudesenvietas">
    <w:name w:val="Aptitudes en viñetas"/>
    <w:basedOn w:val="Informacindecontactodecuerpo"/>
    <w:semiHidden/>
    <w:qFormat/>
    <w:rsid w:val="00EF10F2"/>
    <w:pPr>
      <w:numPr>
        <w:numId w:val="5"/>
      </w:numPr>
    </w:pPr>
  </w:style>
  <w:style w:type="paragraph" w:styleId="Ttulo">
    <w:name w:val="Title"/>
    <w:basedOn w:val="Normal"/>
    <w:next w:val="Normal"/>
    <w:link w:val="TtuloCar"/>
    <w:uiPriority w:val="10"/>
    <w:qFormat/>
    <w:rsid w:val="00266998"/>
    <w:pPr>
      <w:spacing w:line="216" w:lineRule="auto"/>
      <w:outlineLvl w:val="0"/>
    </w:pPr>
    <w:rPr>
      <w:rFonts w:asciiTheme="majorHAnsi" w:hAnsiTheme="majorHAnsi"/>
      <w:b/>
      <w:sz w:val="72"/>
    </w:rPr>
  </w:style>
  <w:style w:type="character" w:customStyle="1" w:styleId="TtuloCar">
    <w:name w:val="Título Car"/>
    <w:basedOn w:val="Fuentedeprrafopredeter"/>
    <w:link w:val="Ttulo"/>
    <w:uiPriority w:val="10"/>
    <w:rsid w:val="00266998"/>
    <w:rPr>
      <w:rFonts w:asciiTheme="majorHAnsi" w:eastAsia="Arial" w:hAnsiTheme="majorHAnsi" w:cs="Arial"/>
      <w:b/>
      <w:color w:val="231F20"/>
      <w:sz w:val="72"/>
      <w:szCs w:val="16"/>
      <w:lang w:bidi="en-US"/>
    </w:rPr>
  </w:style>
  <w:style w:type="character" w:customStyle="1" w:styleId="Ubicacindeltrabajoencursiva">
    <w:name w:val="Ubicación del trabajo en cursiva"/>
    <w:basedOn w:val="Fuentedeprrafopredeter"/>
    <w:uiPriority w:val="1"/>
    <w:semiHidden/>
    <w:qFormat/>
    <w:rsid w:val="00EF10F2"/>
    <w:rPr>
      <w:i/>
      <w:iCs/>
    </w:rPr>
  </w:style>
  <w:style w:type="character" w:customStyle="1" w:styleId="Trabajoencursiva">
    <w:name w:val="Trabajo en cursiva"/>
    <w:basedOn w:val="Fuentedeprrafopredeter"/>
    <w:uiPriority w:val="1"/>
    <w:semiHidden/>
    <w:qFormat/>
    <w:rsid w:val="00EF10F2"/>
    <w:rPr>
      <w:i/>
      <w:iCs/>
    </w:rPr>
  </w:style>
  <w:style w:type="paragraph" w:customStyle="1" w:styleId="Cuerpo">
    <w:name w:val="Cuerpo"/>
    <w:basedOn w:val="Normal"/>
    <w:uiPriority w:val="99"/>
    <w:semiHidden/>
    <w:rsid w:val="00EF10F2"/>
    <w:pPr>
      <w:widowControl/>
      <w:adjustRightInd w:val="0"/>
      <w:spacing w:before="43" w:line="200" w:lineRule="atLeast"/>
      <w:textAlignment w:val="center"/>
    </w:pPr>
    <w:rPr>
      <w:rFonts w:eastAsiaTheme="minorHAnsi"/>
      <w:color w:val="000000"/>
      <w:lang w:bidi="ar-SA"/>
    </w:rPr>
  </w:style>
  <w:style w:type="paragraph" w:customStyle="1" w:styleId="Vietasdecuerpo">
    <w:name w:val="Viñetas de cuerpo"/>
    <w:basedOn w:val="Cuerpo"/>
    <w:uiPriority w:val="99"/>
    <w:semiHidden/>
    <w:rsid w:val="00EF10F2"/>
    <w:pPr>
      <w:ind w:left="180" w:hanging="180"/>
    </w:pPr>
  </w:style>
  <w:style w:type="paragraph" w:styleId="Subttulo">
    <w:name w:val="Subtitle"/>
    <w:basedOn w:val="Ttulo2"/>
    <w:next w:val="Normal"/>
    <w:link w:val="SubttuloCar"/>
    <w:uiPriority w:val="11"/>
    <w:qFormat/>
    <w:rsid w:val="00266998"/>
    <w:pPr>
      <w:spacing w:before="0"/>
      <w:ind w:left="0"/>
    </w:pPr>
    <w:rPr>
      <w:rFonts w:asciiTheme="majorHAnsi" w:hAnsiTheme="majorHAnsi"/>
      <w:sz w:val="40"/>
    </w:rPr>
  </w:style>
  <w:style w:type="character" w:customStyle="1" w:styleId="SubttuloCar">
    <w:name w:val="Subtítulo Car"/>
    <w:basedOn w:val="Fuentedeprrafopredeter"/>
    <w:link w:val="Subttulo"/>
    <w:uiPriority w:val="11"/>
    <w:rsid w:val="00266998"/>
    <w:rPr>
      <w:rFonts w:asciiTheme="majorHAnsi" w:eastAsia="Arial" w:hAnsiTheme="majorHAnsi" w:cs="Arial"/>
      <w:color w:val="231F20"/>
      <w:sz w:val="40"/>
      <w:szCs w:val="16"/>
      <w:lang w:bidi="en-US"/>
    </w:rPr>
  </w:style>
  <w:style w:type="character" w:styleId="Textodelmarcadordeposicin">
    <w:name w:val="Placeholder Text"/>
    <w:basedOn w:val="Fuentedeprrafopredeter"/>
    <w:uiPriority w:val="99"/>
    <w:semiHidden/>
    <w:rsid w:val="00F5689F"/>
    <w:rPr>
      <w:color w:val="808080"/>
    </w:rPr>
  </w:style>
  <w:style w:type="table" w:styleId="Tablaconcuadrcula">
    <w:name w:val="Table Grid"/>
    <w:basedOn w:val="Tablanormal"/>
    <w:uiPriority w:val="39"/>
    <w:rsid w:val="00F568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5689F"/>
    <w:rPr>
      <w:color w:val="4495A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689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002BDA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2BDA"/>
    <w:rPr>
      <w:rFonts w:eastAsia="Arial" w:cs="Arial"/>
      <w:color w:val="231F20"/>
      <w:sz w:val="16"/>
      <w:szCs w:val="16"/>
      <w:lang w:bidi="en-US"/>
    </w:rPr>
  </w:style>
  <w:style w:type="paragraph" w:styleId="Piedepgina">
    <w:name w:val="footer"/>
    <w:basedOn w:val="Normal"/>
    <w:link w:val="PiedepginaCar"/>
    <w:uiPriority w:val="99"/>
    <w:unhideWhenUsed/>
    <w:rsid w:val="00002BDA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2BDA"/>
    <w:rPr>
      <w:rFonts w:eastAsia="Arial" w:cs="Arial"/>
      <w:color w:val="231F20"/>
      <w:sz w:val="16"/>
      <w:szCs w:val="16"/>
      <w:lang w:bidi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437D3D"/>
    <w:rPr>
      <w:color w:val="AA5881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7602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AR" w:eastAsia="es-A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0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rosoft\AppData\Local\Microsoft\Office\16.0\DTS\es-ES%7bA40F86C7-2283-4D28-84BE-42717DA99FBA%7d\%7b16E01CD3-D07A-406C-BB76-AEF0AEC051B3%7dtf56093610_win32.dotx" TargetMode="External"/></Relationships>
</file>

<file path=word/theme/theme1.xml><?xml version="1.0" encoding="utf-8"?>
<a:theme xmlns:a="http://schemas.openxmlformats.org/drawingml/2006/main" name="Office Theme">
  <a:themeElements>
    <a:clrScheme name="Swiss Design">
      <a:dk1>
        <a:sysClr val="windowText" lastClr="000000"/>
      </a:dk1>
      <a:lt1>
        <a:sysClr val="window" lastClr="FFFFFF"/>
      </a:lt1>
      <a:dk2>
        <a:srgbClr val="7CA655"/>
      </a:dk2>
      <a:lt2>
        <a:srgbClr val="E4E4E4"/>
      </a:lt2>
      <a:accent1>
        <a:srgbClr val="A9D4DB"/>
      </a:accent1>
      <a:accent2>
        <a:srgbClr val="FBE284"/>
      </a:accent2>
      <a:accent3>
        <a:srgbClr val="4495A2"/>
      </a:accent3>
      <a:accent4>
        <a:srgbClr val="AA5881"/>
      </a:accent4>
      <a:accent5>
        <a:srgbClr val="E06742"/>
      </a:accent5>
      <a:accent6>
        <a:srgbClr val="F9D448"/>
      </a:accent6>
      <a:hlink>
        <a:srgbClr val="4495A2"/>
      </a:hlink>
      <a:folHlink>
        <a:srgbClr val="AA5881"/>
      </a:folHlink>
    </a:clrScheme>
    <a:fontScheme name="Custom 1">
      <a:majorFont>
        <a:latin typeface="Arial Nova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46A6C1E0BAACA4BA8F8CF2C8BC6D411" ma:contentTypeVersion="0" ma:contentTypeDescription="Crear nuevo documento." ma:contentTypeScope="" ma:versionID="ffc63e3258a05ae2b4fe8ff8fc2334f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e5220bfcd18c4b751bafb185b5b363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03D56-B0B1-492F-844D-9477B1C6C3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06641B-EA0C-4592-BA9E-616528CCEA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EDACA7-763F-4690-9028-A84196B162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2B636B1-459A-4146-BBE1-30EC36455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{16E01CD3-D07A-406C-BB76-AEF0AEC051B3}tf56093610_win32.dotx</Template>
  <TotalTime>0</TotalTime>
  <Pages>15</Pages>
  <Words>857</Words>
  <Characters>4718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2023-07-03T15:22:00Z</dcterms:created>
  <dcterms:modified xsi:type="dcterms:W3CDTF">2023-07-03T15:32:00Z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0x010100346A6C1E0BAACA4BA8F8CF2C8BC6D411</vt:lpwstr>
  </property>
</Properties>
</file>
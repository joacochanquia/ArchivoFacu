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18320" w14:textId="7C33E939" w:rsidR="00F5689F" w:rsidRPr="00DB6B7E" w:rsidRDefault="003C3008" w:rsidP="00B61DC4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3199" behindDoc="1" locked="0" layoutInCell="1" allowOverlap="1" wp14:anchorId="7FCF979A" wp14:editId="57769B62">
                <wp:simplePos x="0" y="0"/>
                <wp:positionH relativeFrom="page">
                  <wp:align>left</wp:align>
                </wp:positionH>
                <wp:positionV relativeFrom="paragraph">
                  <wp:posOffset>2826385</wp:posOffset>
                </wp:positionV>
                <wp:extent cx="6998970" cy="7065010"/>
                <wp:effectExtent l="0" t="0" r="0" b="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98970" cy="70650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CE97DC4" id="Rectángulo 18" o:spid="_x0000_s1026" style="position:absolute;margin-left:0;margin-top:222.55pt;width:551.1pt;height:556.3pt;z-index:-25187328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" fillcolor="#a9d4db [3204]" stroked="f">
                <w10:wrap anchorx="page"/>
              </v:rect>
            </w:pict>
          </mc:Fallback>
        </mc:AlternateContent>
      </w:r>
      <w:r w:rsidR="00B61DC4">
        <w:rPr>
          <w:noProof/>
        </w:rPr>
        <w:t xml:space="preserve">  </w:t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5840"/>
        <w:gridCol w:w="781"/>
        <w:gridCol w:w="240"/>
        <w:gridCol w:w="3591"/>
      </w:tblGrid>
      <w:tr w:rsidR="00E6525B" w:rsidRPr="00DB6B7E" w14:paraId="3ECAD879" w14:textId="77777777" w:rsidTr="00F24CA1">
        <w:trPr>
          <w:trHeight w:val="1728"/>
        </w:trPr>
        <w:tc>
          <w:tcPr>
            <w:tcW w:w="3172" w:type="pct"/>
            <w:gridSpan w:val="2"/>
          </w:tcPr>
          <w:p w14:paraId="786926A4" w14:textId="77777777" w:rsidR="008441C0" w:rsidRDefault="008441C0" w:rsidP="008441C0">
            <w:pPr>
              <w:pStyle w:val="Ttulo"/>
              <w:rPr>
                <w:noProof/>
                <w:sz w:val="56"/>
                <w:szCs w:val="56"/>
              </w:rPr>
            </w:pPr>
          </w:p>
          <w:p w14:paraId="7ED655FC" w14:textId="5E157653" w:rsidR="00EE11A9" w:rsidRPr="008441C0" w:rsidRDefault="00F06ED7" w:rsidP="008441C0">
            <w:pPr>
              <w:pStyle w:val="Ttulo"/>
              <w:rPr>
                <w:noProof/>
                <w:sz w:val="56"/>
                <w:szCs w:val="56"/>
              </w:rPr>
            </w:pPr>
            <w:r>
              <w:rPr>
                <w:noProof/>
                <w:sz w:val="56"/>
                <w:szCs w:val="56"/>
              </w:rPr>
              <w:t>I</w:t>
            </w:r>
            <w:r w:rsidR="008B0C3C" w:rsidRPr="008B0C3C">
              <w:rPr>
                <w:noProof/>
                <w:sz w:val="56"/>
                <w:szCs w:val="56"/>
              </w:rPr>
              <w:t>n</w:t>
            </w:r>
            <w:r>
              <w:rPr>
                <w:noProof/>
                <w:sz w:val="56"/>
                <w:szCs w:val="56"/>
              </w:rPr>
              <w:t xml:space="preserve">forme de </w:t>
            </w:r>
            <w:r w:rsidR="008441C0">
              <w:rPr>
                <w:noProof/>
                <w:sz w:val="56"/>
                <w:szCs w:val="56"/>
              </w:rPr>
              <w:t>laboratorio</w:t>
            </w:r>
          </w:p>
        </w:tc>
        <w:tc>
          <w:tcPr>
            <w:tcW w:w="117" w:type="pct"/>
          </w:tcPr>
          <w:p w14:paraId="7FADB3E2" w14:textId="77777777" w:rsidR="00E6525B" w:rsidRPr="00DB6B7E" w:rsidRDefault="00E6525B" w:rsidP="00F5689F">
            <w:pPr>
              <w:rPr>
                <w:noProof/>
              </w:rPr>
            </w:pPr>
          </w:p>
        </w:tc>
        <w:tc>
          <w:tcPr>
            <w:tcW w:w="1711" w:type="pct"/>
            <w:vMerge w:val="restart"/>
            <w:vAlign w:val="bottom"/>
          </w:tcPr>
          <w:p w14:paraId="7B386D6D" w14:textId="0234C90F" w:rsidR="00E6525B" w:rsidRPr="008B0C3C" w:rsidRDefault="003C3008" w:rsidP="008B0C3C">
            <w:pPr>
              <w:pStyle w:val="Informacindecontactodecuerpo"/>
              <w:ind w:left="0"/>
              <w:rPr>
                <w:noProof/>
                <w:sz w:val="144"/>
                <w:szCs w:val="14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696B795D" wp14:editId="0447491E">
                      <wp:simplePos x="0" y="0"/>
                      <wp:positionH relativeFrom="margin">
                        <wp:posOffset>653415</wp:posOffset>
                      </wp:positionH>
                      <wp:positionV relativeFrom="paragraph">
                        <wp:posOffset>-976630</wp:posOffset>
                      </wp:positionV>
                      <wp:extent cx="1419860" cy="236220"/>
                      <wp:effectExtent l="0" t="0" r="8890" b="0"/>
                      <wp:wrapThrough wrapText="bothSides">
                        <wp:wrapPolygon edited="0">
                          <wp:start x="0" y="0"/>
                          <wp:lineTo x="0" y="20903"/>
                          <wp:lineTo x="21735" y="20903"/>
                          <wp:lineTo x="21735" y="0"/>
                          <wp:lineTo x="0" y="0"/>
                        </wp:wrapPolygon>
                      </wp:wrapThrough>
                      <wp:docPr id="17" name="Cuadro de texto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9860" cy="23622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3405FD" w14:textId="77777777" w:rsidR="00C03BC5" w:rsidRDefault="00C03BC5" w:rsidP="00B61DC4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Fecha de realización:</w:t>
                                  </w:r>
                                </w:p>
                                <w:p w14:paraId="76AA7FDB" w14:textId="253DF6DB" w:rsidR="00B61DC4" w:rsidRDefault="008441C0" w:rsidP="00B61DC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>3</w:t>
                                  </w:r>
                                  <w:r w:rsidR="00F06ED7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B61DC4">
                                    <w:rPr>
                                      <w:noProof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noProof/>
                                    </w:rPr>
                                    <w:t>mayo</w:t>
                                  </w:r>
                                  <w:r w:rsidR="00B61DC4">
                                    <w:rPr>
                                      <w:noProof/>
                                    </w:rPr>
                                    <w:t xml:space="preserve"> de 202</w:t>
                                  </w:r>
                                  <w:r w:rsidR="00F06ED7">
                                    <w:rPr>
                                      <w:noProof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6B79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7" o:spid="_x0000_s1026" type="#_x0000_t202" style="position:absolute;margin-left:51.45pt;margin-top:-76.9pt;width:111.8pt;height:18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" fillcolor="#c5e2e7 [2164]" strokecolor="#a9d4db [3204]" strokeweight=".5pt">
                      <v:fill color2="#b9dce2 [2612]" rotate="t" colors="0 #daecef;.5 #cde6ea;1 #c6e3e8" focus="100%" type="gradient">
                        <o:fill v:ext="view" type="gradientUnscaled"/>
                      </v:fill>
                      <v:textbox style="mso-fit-shape-to-text:t">
                        <w:txbxContent>
                          <w:p w14:paraId="553405FD" w14:textId="77777777" w:rsidR="00C03BC5" w:rsidRDefault="00C03BC5" w:rsidP="00B61DC4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Fecha de realización:</w:t>
                            </w:r>
                          </w:p>
                          <w:p w14:paraId="76AA7FDB" w14:textId="253DF6DB" w:rsidR="00B61DC4" w:rsidRDefault="008441C0" w:rsidP="00B61D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F06ED7">
                              <w:rPr>
                                <w:noProof/>
                              </w:rPr>
                              <w:t xml:space="preserve"> </w:t>
                            </w:r>
                            <w:r w:rsidR="00B61DC4">
                              <w:rPr>
                                <w:noProof/>
                              </w:rPr>
                              <w:t xml:space="preserve">de </w:t>
                            </w:r>
                            <w:r>
                              <w:rPr>
                                <w:noProof/>
                              </w:rPr>
                              <w:t>mayo</w:t>
                            </w:r>
                            <w:r w:rsidR="00B61DC4">
                              <w:rPr>
                                <w:noProof/>
                              </w:rPr>
                              <w:t xml:space="preserve"> de 202</w:t>
                            </w:r>
                            <w:r w:rsidR="00F06ED7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v:textbox>
                      <w10:wrap type="through" anchorx="margin"/>
                    </v:shape>
                  </w:pict>
                </mc:Fallback>
              </mc:AlternateContent>
            </w:r>
            <w:r w:rsidR="00B61DC4" w:rsidRPr="00F06ED7">
              <w:rPr>
                <w:noProof/>
                <w:color w:val="64B1BE" w:themeColor="accent1" w:themeShade="BF"/>
                <w:sz w:val="144"/>
                <w:szCs w:val="144"/>
                <w:lang w:val="es-AR"/>
              </w:rPr>
              <w:t xml:space="preserve">  </w:t>
            </w:r>
            <w:r w:rsidR="0098420F">
              <w:rPr>
                <w:noProof/>
                <w:color w:val="64B1BE" w:themeColor="accent1" w:themeShade="BF"/>
                <w:sz w:val="144"/>
                <w:szCs w:val="144"/>
                <w:lang w:val="es-AR"/>
              </w:rPr>
              <w:t xml:space="preserve"> </w:t>
            </w:r>
            <w:r w:rsidR="008B0C3C" w:rsidRPr="00913238">
              <w:rPr>
                <w:noProof/>
                <w:color w:val="64B1BE" w:themeColor="accent1" w:themeShade="BF"/>
                <w:sz w:val="144"/>
                <w:szCs w:val="144"/>
                <w:lang w:val="en-US"/>
              </w:rPr>
              <w:t>G1</w:t>
            </w:r>
          </w:p>
        </w:tc>
      </w:tr>
      <w:tr w:rsidR="00E6525B" w:rsidRPr="00DB6B7E" w14:paraId="4E475B4D" w14:textId="77777777" w:rsidTr="00F24CA1">
        <w:trPr>
          <w:trHeight w:val="115"/>
        </w:trPr>
        <w:tc>
          <w:tcPr>
            <w:tcW w:w="3172" w:type="pct"/>
            <w:gridSpan w:val="2"/>
            <w:shd w:val="clear" w:color="auto" w:fill="auto"/>
            <w:tcMar>
              <w:left w:w="115" w:type="dxa"/>
              <w:right w:w="115" w:type="dxa"/>
            </w:tcMar>
          </w:tcPr>
          <w:p w14:paraId="06DF66C3" w14:textId="0C5F9D12" w:rsidR="00E6525B" w:rsidRPr="00DB6B7E" w:rsidRDefault="003C3008" w:rsidP="00D00539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0E99A272" wp14:editId="698AC976">
                      <wp:simplePos x="0" y="0"/>
                      <wp:positionH relativeFrom="column">
                        <wp:posOffset>-69850</wp:posOffset>
                      </wp:positionH>
                      <wp:positionV relativeFrom="page">
                        <wp:posOffset>198120</wp:posOffset>
                      </wp:positionV>
                      <wp:extent cx="3380105" cy="840740"/>
                      <wp:effectExtent l="1270" t="0" r="0" b="0"/>
                      <wp:wrapThrough wrapText="bothSides">
                        <wp:wrapPolygon edited="0">
                          <wp:start x="0" y="0"/>
                          <wp:lineTo x="0" y="0"/>
                          <wp:lineTo x="0" y="0"/>
                        </wp:wrapPolygon>
                      </wp:wrapThrough>
                      <wp:docPr id="16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80105" cy="840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2FED6B" w14:textId="5013042C" w:rsidR="00EE11A9" w:rsidRPr="00EE11A9" w:rsidRDefault="00EE11A9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EE11A9"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Facultad de Ingeniería</w:t>
                                  </w:r>
                                  <w:r w:rsidR="00F06ED7"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 xml:space="preserve"> UNLP</w:t>
                                  </w:r>
                                </w:p>
                                <w:p w14:paraId="0063CD93" w14:textId="6DE31AD8" w:rsidR="00EE11A9" w:rsidRDefault="00F06ED7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E0301 Introducción al Diseño Lógico</w:t>
                                  </w:r>
                                </w:p>
                                <w:p w14:paraId="3C89C61B" w14:textId="07E178A0" w:rsidR="00F06ED7" w:rsidRPr="00EE11A9" w:rsidRDefault="00F06ED7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Curso 2023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99A272" id="Text Box 15" o:spid="_x0000_s1027" type="#_x0000_t202" style="position:absolute;margin-left:-5.5pt;margin-top:15.6pt;width:266.15pt;height:66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" filled="f" stroked="f">
                      <v:textbox>
                        <w:txbxContent>
                          <w:p w14:paraId="3F2FED6B" w14:textId="5013042C" w:rsidR="00EE11A9" w:rsidRPr="00EE11A9" w:rsidRDefault="00EE11A9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EE11A9">
                              <w:rPr>
                                <w:sz w:val="28"/>
                                <w:szCs w:val="28"/>
                                <w:lang w:val="es-AR"/>
                              </w:rPr>
                              <w:t>Facultad de Ingeniería</w:t>
                            </w:r>
                            <w:r w:rsidR="00F06ED7">
                              <w:rPr>
                                <w:sz w:val="28"/>
                                <w:szCs w:val="28"/>
                                <w:lang w:val="es-AR"/>
                              </w:rPr>
                              <w:t xml:space="preserve"> UNLP</w:t>
                            </w:r>
                          </w:p>
                          <w:p w14:paraId="0063CD93" w14:textId="6DE31AD8" w:rsidR="00EE11A9" w:rsidRDefault="00F06ED7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AR"/>
                              </w:rPr>
                              <w:t>E0301 Introducción al Diseño Lógico</w:t>
                            </w:r>
                          </w:p>
                          <w:p w14:paraId="3C89C61B" w14:textId="07E178A0" w:rsidR="00F06ED7" w:rsidRPr="00EE11A9" w:rsidRDefault="00F06ED7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AR"/>
                              </w:rPr>
                              <w:t>Curso 2023</w:t>
                            </w:r>
                          </w:p>
                        </w:txbxContent>
                      </v:textbox>
                      <w10:wrap type="through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0FB760" wp14:editId="07DE5F6F">
                      <wp:extent cx="3867785" cy="635"/>
                      <wp:effectExtent l="32385" t="32385" r="33655" b="34290"/>
                      <wp:docPr id="15" name="Línea 2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677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11FEEFE3" id="Línea 25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5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" strokecolor="#231f20" strokeweight="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17" w:type="pct"/>
            <w:shd w:val="clear" w:color="auto" w:fill="auto"/>
          </w:tcPr>
          <w:p w14:paraId="43760149" w14:textId="5D256276" w:rsidR="00E6525B" w:rsidRPr="00DB6B7E" w:rsidRDefault="00E6525B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711" w:type="pct"/>
            <w:vMerge/>
            <w:shd w:val="clear" w:color="auto" w:fill="auto"/>
          </w:tcPr>
          <w:p w14:paraId="211C1B13" w14:textId="77777777" w:rsidR="00E6525B" w:rsidRPr="00DB6B7E" w:rsidRDefault="00E6525B" w:rsidP="00F5689F">
            <w:pPr>
              <w:rPr>
                <w:noProof/>
                <w:sz w:val="8"/>
                <w:szCs w:val="8"/>
              </w:rPr>
            </w:pPr>
          </w:p>
        </w:tc>
      </w:tr>
      <w:tr w:rsidR="00F5689F" w:rsidRPr="00DB6B7E" w14:paraId="6C591885" w14:textId="77777777" w:rsidTr="00F24CA1">
        <w:trPr>
          <w:trHeight w:val="2448"/>
        </w:trPr>
        <w:tc>
          <w:tcPr>
            <w:tcW w:w="3172" w:type="pct"/>
            <w:gridSpan w:val="2"/>
          </w:tcPr>
          <w:p w14:paraId="22868A0B" w14:textId="7E06230E" w:rsidR="00F5689F" w:rsidRPr="00DB6B7E" w:rsidRDefault="00F5689F" w:rsidP="00F5689F">
            <w:pPr>
              <w:rPr>
                <w:noProof/>
              </w:rPr>
            </w:pPr>
          </w:p>
        </w:tc>
        <w:tc>
          <w:tcPr>
            <w:tcW w:w="117" w:type="pct"/>
          </w:tcPr>
          <w:p w14:paraId="1E6A7F25" w14:textId="77777777" w:rsidR="00F5689F" w:rsidRPr="00DB6B7E" w:rsidRDefault="00F5689F" w:rsidP="00F5689F">
            <w:pPr>
              <w:rPr>
                <w:noProof/>
              </w:rPr>
            </w:pPr>
          </w:p>
        </w:tc>
        <w:tc>
          <w:tcPr>
            <w:tcW w:w="1711" w:type="pct"/>
          </w:tcPr>
          <w:p w14:paraId="769C7C4A" w14:textId="77777777" w:rsidR="00F5689F" w:rsidRPr="00DB6B7E" w:rsidRDefault="00F5689F" w:rsidP="00F5689F">
            <w:pPr>
              <w:rPr>
                <w:noProof/>
              </w:rPr>
            </w:pPr>
          </w:p>
        </w:tc>
      </w:tr>
      <w:tr w:rsidR="00F5689F" w:rsidRPr="00DB6B7E" w14:paraId="3E4038ED" w14:textId="77777777" w:rsidTr="002A3681">
        <w:trPr>
          <w:trHeight w:val="68"/>
        </w:trPr>
        <w:tc>
          <w:tcPr>
            <w:tcW w:w="3172" w:type="pct"/>
            <w:gridSpan w:val="2"/>
          </w:tcPr>
          <w:p w14:paraId="310E870D" w14:textId="27601280" w:rsidR="00F5689F" w:rsidRPr="00DB6B7E" w:rsidRDefault="00FE3E42" w:rsidP="00E93F11">
            <w:pPr>
              <w:rPr>
                <w:noProof/>
                <w:sz w:val="10"/>
                <w:szCs w:val="10"/>
              </w:rPr>
            </w:pPr>
            <w:bookmarkStart w:id="0" w:name="_Hlk41255654"/>
            <w:r>
              <w:rPr>
                <w:noProof/>
                <w:sz w:val="10"/>
                <w:szCs w:val="10"/>
              </w:rPr>
              <w:t>s</w:t>
            </w:r>
            <w:r w:rsidR="003C3008">
              <w:rPr>
                <w:noProof/>
              </w:rPr>
              <mc:AlternateContent>
                <mc:Choice Requires="wps">
                  <w:drawing>
                    <wp:inline distT="0" distB="0" distL="0" distR="0" wp14:anchorId="6708983B" wp14:editId="7353464D">
                      <wp:extent cx="3871595" cy="635"/>
                      <wp:effectExtent l="22860" t="15875" r="20320" b="22225"/>
                      <wp:docPr id="14" name="Línea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71595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38D83AD3" id="Línea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8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17" w:type="pct"/>
          </w:tcPr>
          <w:p w14:paraId="155FC462" w14:textId="77777777" w:rsidR="00F5689F" w:rsidRPr="00DB6B7E" w:rsidRDefault="00F5689F" w:rsidP="00E93F11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711" w:type="pct"/>
          </w:tcPr>
          <w:p w14:paraId="15FDA218" w14:textId="521FF7AB" w:rsidR="00F5689F" w:rsidRPr="00DB6B7E" w:rsidRDefault="003C3008" w:rsidP="00E93F11">
            <w:pPr>
              <w:rPr>
                <w:noProof/>
                <w:sz w:val="8"/>
                <w:szCs w:val="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D081F43" wp14:editId="467A0509">
                      <wp:extent cx="2103120" cy="635"/>
                      <wp:effectExtent l="20955" t="19685" r="19050" b="18415"/>
                      <wp:docPr id="13" name="Line 1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21031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37401B4E" id="Line 1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5.6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  <w:bookmarkEnd w:id="0"/>
      <w:tr w:rsidR="00266998" w:rsidRPr="00DB6B7E" w14:paraId="4A63EDC4" w14:textId="77777777" w:rsidTr="00F24CA1">
        <w:tc>
          <w:tcPr>
            <w:tcW w:w="2796" w:type="pct"/>
          </w:tcPr>
          <w:p w14:paraId="40D4BD81" w14:textId="0E73E82C" w:rsidR="00266998" w:rsidRPr="00DB6B7E" w:rsidRDefault="00266998" w:rsidP="00F5689F">
            <w:pPr>
              <w:rPr>
                <w:noProof/>
              </w:rPr>
            </w:pPr>
          </w:p>
        </w:tc>
        <w:tc>
          <w:tcPr>
            <w:tcW w:w="376" w:type="pct"/>
          </w:tcPr>
          <w:p w14:paraId="3C76DCCC" w14:textId="77777777" w:rsidR="00266998" w:rsidRPr="00DB6B7E" w:rsidRDefault="00266998" w:rsidP="00F5689F">
            <w:pPr>
              <w:rPr>
                <w:noProof/>
              </w:rPr>
            </w:pPr>
          </w:p>
        </w:tc>
        <w:tc>
          <w:tcPr>
            <w:tcW w:w="1828" w:type="pct"/>
            <w:gridSpan w:val="2"/>
          </w:tcPr>
          <w:p w14:paraId="626F8BAF" w14:textId="6B311FE2" w:rsidR="00F24CA1" w:rsidRDefault="00F24CA1" w:rsidP="00F24CA1">
            <w:pPr>
              <w:jc w:val="right"/>
              <w:rPr>
                <w:noProof/>
              </w:rPr>
            </w:pPr>
            <w:r>
              <w:rPr>
                <w:noProof/>
              </w:rPr>
              <w:t xml:space="preserve">        </w:t>
            </w:r>
          </w:p>
          <w:p w14:paraId="37015D45" w14:textId="4A893A75" w:rsidR="00F24CA1" w:rsidRPr="00DB6B7E" w:rsidRDefault="00F24CA1" w:rsidP="00F24CA1">
            <w:pPr>
              <w:jc w:val="right"/>
              <w:rPr>
                <w:noProof/>
              </w:rPr>
            </w:pPr>
          </w:p>
        </w:tc>
      </w:tr>
      <w:tr w:rsidR="00F24CA1" w:rsidRPr="008B0C3C" w14:paraId="5EF41A0B" w14:textId="77777777" w:rsidTr="00F24CA1">
        <w:tc>
          <w:tcPr>
            <w:tcW w:w="3172" w:type="pct"/>
            <w:gridSpan w:val="2"/>
          </w:tcPr>
          <w:p w14:paraId="2E90190A" w14:textId="1DCD7911" w:rsidR="00F24CA1" w:rsidRDefault="00F24CA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 w:rsidRPr="00F24CA1">
              <w:rPr>
                <w:noProof/>
                <w:sz w:val="44"/>
                <w:szCs w:val="44"/>
              </w:rPr>
              <w:t>Caciani Toniolo</w:t>
            </w:r>
            <w:r w:rsidR="00F06ED7">
              <w:rPr>
                <w:noProof/>
                <w:sz w:val="44"/>
                <w:szCs w:val="44"/>
              </w:rPr>
              <w:t>, Melina</w:t>
            </w:r>
          </w:p>
          <w:p w14:paraId="28CACDA4" w14:textId="119A9B22" w:rsidR="00F24CA1" w:rsidRPr="00B61DC4" w:rsidRDefault="00913238" w:rsidP="00B61DC4">
            <w:pPr>
              <w:spacing w:line="360" w:lineRule="auto"/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</w:t>
            </w:r>
            <w:r w:rsidR="00F24CA1" w:rsidRPr="00913238">
              <w:rPr>
                <w:noProof/>
                <w:sz w:val="32"/>
                <w:szCs w:val="32"/>
              </w:rPr>
              <w:t xml:space="preserve"> melicaciani@gmail.com</w:t>
            </w:r>
          </w:p>
        </w:tc>
        <w:tc>
          <w:tcPr>
            <w:tcW w:w="117" w:type="pct"/>
          </w:tcPr>
          <w:p w14:paraId="073FCC45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358C35AE" w14:textId="4274BBF9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A21A9A5" wp14:editId="0E392CB4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12" name="Cuadro de text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587D20" w14:textId="77777777" w:rsidR="00F24CA1" w:rsidRPr="00F24CA1" w:rsidRDefault="00F24CA1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F24CA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02866/1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1A9A5" id="Cuadro de texto 12" o:spid="_x0000_s1028" type="#_x0000_t202" style="position:absolute;left:0;text-align:left;margin-left:-5.4pt;margin-top:6.35pt;width:153.6pt;height:3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" filled="f" stroked="f">
                      <v:textbox style="mso-fit-shape-to-text:t">
                        <w:txbxContent>
                          <w:p w14:paraId="08587D20" w14:textId="77777777" w:rsidR="00F24CA1" w:rsidRPr="00F24CA1" w:rsidRDefault="00F24CA1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F24CA1">
                              <w:rPr>
                                <w:sz w:val="48"/>
                                <w:szCs w:val="48"/>
                                <w:lang w:val="es-AR"/>
                              </w:rPr>
                              <w:t>02866/1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F24CA1" w:rsidRPr="002A3681" w14:paraId="5D4B87E5" w14:textId="77777777" w:rsidTr="00F24CA1">
        <w:tc>
          <w:tcPr>
            <w:tcW w:w="3172" w:type="pct"/>
            <w:gridSpan w:val="2"/>
          </w:tcPr>
          <w:p w14:paraId="46C6F7ED" w14:textId="54E3B7ED" w:rsidR="002A3681" w:rsidRPr="002A368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Chanquía</w:t>
            </w:r>
            <w:r w:rsidR="00F06ED7">
              <w:rPr>
                <w:noProof/>
                <w:sz w:val="44"/>
                <w:szCs w:val="44"/>
              </w:rPr>
              <w:t>, Joaquín</w:t>
            </w:r>
          </w:p>
          <w:p w14:paraId="50577CE0" w14:textId="3F228040" w:rsidR="00F24CA1" w:rsidRPr="00B61DC4" w:rsidRDefault="002A3681" w:rsidP="00B61DC4">
            <w:pPr>
              <w:pStyle w:val="Prrafodelista"/>
              <w:spacing w:line="360" w:lineRule="auto"/>
              <w:ind w:left="72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joaquin.chanquia@alu.ing.unlp.edu.ar</w:t>
            </w:r>
          </w:p>
        </w:tc>
        <w:tc>
          <w:tcPr>
            <w:tcW w:w="117" w:type="pct"/>
          </w:tcPr>
          <w:p w14:paraId="475E7078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0D0D964C" w14:textId="09EB57C7" w:rsidR="00F24CA1" w:rsidRPr="002A3681" w:rsidRDefault="003C3008" w:rsidP="00E14AA7">
            <w:pPr>
              <w:pStyle w:val="Informacindecontactodecuerp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1" locked="0" layoutInCell="1" allowOverlap="1" wp14:anchorId="45013F84" wp14:editId="0AE18D03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79375</wp:posOffset>
                      </wp:positionV>
                      <wp:extent cx="1950720" cy="460375"/>
                      <wp:effectExtent l="0" t="0" r="0" b="0"/>
                      <wp:wrapNone/>
                      <wp:docPr id="11" name="Cuadro de text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BA3B8" w14:textId="27316FCA" w:rsidR="00F24CA1" w:rsidRPr="00F24CA1" w:rsidRDefault="00F24CA1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F24CA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028</w:t>
                                  </w:r>
                                  <w:r w:rsidR="002A368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87/7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13F84" id="Cuadro de texto 11" o:spid="_x0000_s1029" type="#_x0000_t202" style="position:absolute;left:0;text-align:left;margin-left:-5.35pt;margin-top:6.25pt;width:153.6pt;height:36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" filled="f" stroked="f">
                      <v:textbox style="mso-fit-shape-to-text:t">
                        <w:txbxContent>
                          <w:p w14:paraId="150BA3B8" w14:textId="27316FCA" w:rsidR="00F24CA1" w:rsidRPr="00F24CA1" w:rsidRDefault="00F24CA1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F24CA1">
                              <w:rPr>
                                <w:sz w:val="48"/>
                                <w:szCs w:val="48"/>
                                <w:lang w:val="es-AR"/>
                              </w:rPr>
                              <w:t>028</w:t>
                            </w:r>
                            <w:r w:rsidR="002A3681">
                              <w:rPr>
                                <w:sz w:val="48"/>
                                <w:szCs w:val="48"/>
                                <w:lang w:val="es-AR"/>
                              </w:rPr>
                              <w:t>87/7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F24CA1" w:rsidRPr="002A3681">
              <w:rPr>
                <w:noProof/>
                <w:lang w:bidi="es-ES"/>
              </w:rPr>
              <w:t xml:space="preserve"> </w:t>
            </w:r>
          </w:p>
        </w:tc>
      </w:tr>
      <w:tr w:rsidR="00F24CA1" w:rsidRPr="008B0C3C" w14:paraId="2AEA21C8" w14:textId="77777777" w:rsidTr="00F24CA1">
        <w:tc>
          <w:tcPr>
            <w:tcW w:w="3172" w:type="pct"/>
            <w:gridSpan w:val="2"/>
          </w:tcPr>
          <w:p w14:paraId="627722D6" w14:textId="4EB3CCA0" w:rsidR="00F24CA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Larsen</w:t>
            </w:r>
            <w:r w:rsidR="00F06ED7">
              <w:rPr>
                <w:noProof/>
                <w:sz w:val="44"/>
                <w:szCs w:val="44"/>
              </w:rPr>
              <w:t xml:space="preserve">, </w:t>
            </w:r>
            <w:r w:rsidR="00F06ED7" w:rsidRPr="00F24CA1">
              <w:rPr>
                <w:noProof/>
                <w:sz w:val="44"/>
                <w:szCs w:val="44"/>
              </w:rPr>
              <w:t>M</w:t>
            </w:r>
            <w:r w:rsidR="00F06ED7">
              <w:rPr>
                <w:noProof/>
                <w:sz w:val="44"/>
                <w:szCs w:val="44"/>
              </w:rPr>
              <w:t>ateo Emmanuel</w:t>
            </w:r>
          </w:p>
          <w:p w14:paraId="4A5E4FBE" w14:textId="2F05FA97" w:rsidR="00F24CA1" w:rsidRPr="00B61DC4" w:rsidRDefault="00D37DFF" w:rsidP="00B61DC4">
            <w:pPr>
              <w:pStyle w:val="Prrafodelista"/>
              <w:spacing w:line="360" w:lineRule="auto"/>
              <w:ind w:left="72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l</w:t>
            </w:r>
            <w:r w:rsidR="001C4153">
              <w:rPr>
                <w:noProof/>
                <w:sz w:val="32"/>
                <w:szCs w:val="32"/>
              </w:rPr>
              <w:t>arsenmateo.ml@gmail.com</w:t>
            </w:r>
          </w:p>
        </w:tc>
        <w:tc>
          <w:tcPr>
            <w:tcW w:w="117" w:type="pct"/>
          </w:tcPr>
          <w:p w14:paraId="1F261AD8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13E09CC0" w14:textId="1B54EF27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2DA0EFF3" wp14:editId="75BAD39C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10" name="Cuadro de text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CB3157" w14:textId="6FFB4910" w:rsidR="00F24CA1" w:rsidRPr="00F24CA1" w:rsidRDefault="00411750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411750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02993/7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A0EFF3" id="Cuadro de texto 10" o:spid="_x0000_s1030" type="#_x0000_t202" style="position:absolute;left:0;text-align:left;margin-left:-5.4pt;margin-top:6.35pt;width:153.6pt;height:3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" filled="f" stroked="f">
                      <v:textbox style="mso-fit-shape-to-text:t">
                        <w:txbxContent>
                          <w:p w14:paraId="59CB3157" w14:textId="6FFB4910" w:rsidR="00F24CA1" w:rsidRPr="00F24CA1" w:rsidRDefault="00411750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411750">
                              <w:rPr>
                                <w:sz w:val="48"/>
                                <w:szCs w:val="48"/>
                                <w:lang w:val="es-AR"/>
                              </w:rPr>
                              <w:t>02993/7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F24CA1" w:rsidRPr="008B0C3C" w14:paraId="74EFC683" w14:textId="77777777" w:rsidTr="00F24CA1">
        <w:tc>
          <w:tcPr>
            <w:tcW w:w="3172" w:type="pct"/>
            <w:gridSpan w:val="2"/>
          </w:tcPr>
          <w:p w14:paraId="7ECC47C3" w14:textId="0A80F835" w:rsidR="00F24CA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Ollier</w:t>
            </w:r>
            <w:r w:rsidR="00F06ED7">
              <w:rPr>
                <w:noProof/>
                <w:sz w:val="44"/>
                <w:szCs w:val="44"/>
              </w:rPr>
              <w:t>, Gabriel</w:t>
            </w:r>
          </w:p>
          <w:p w14:paraId="14BE365A" w14:textId="4FF72C14" w:rsidR="00F24CA1" w:rsidRPr="00B61DC4" w:rsidRDefault="00411750" w:rsidP="00B61DC4">
            <w:pPr>
              <w:spacing w:line="360" w:lineRule="auto"/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gabyollier@hotmail.com</w:t>
            </w:r>
          </w:p>
        </w:tc>
        <w:tc>
          <w:tcPr>
            <w:tcW w:w="117" w:type="pct"/>
          </w:tcPr>
          <w:p w14:paraId="6037CD6C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57D080F3" w14:textId="21561BB6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04848BA" wp14:editId="02701805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9" name="Cuadro de text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ECDC7A" w14:textId="2CD03A44" w:rsidR="00F24CA1" w:rsidRPr="00F24CA1" w:rsidRDefault="00411750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411750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02958/4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848BA" id="Cuadro de texto 9" o:spid="_x0000_s1031" type="#_x0000_t202" style="position:absolute;left:0;text-align:left;margin-left:-5.4pt;margin-top:6.35pt;width:153.6pt;height:3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" filled="f" stroked="f">
                      <v:textbox style="mso-fit-shape-to-text:t">
                        <w:txbxContent>
                          <w:p w14:paraId="68ECDC7A" w14:textId="2CD03A44" w:rsidR="00F24CA1" w:rsidRPr="00F24CA1" w:rsidRDefault="00411750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411750">
                              <w:rPr>
                                <w:sz w:val="48"/>
                                <w:szCs w:val="48"/>
                                <w:lang w:val="es-AR"/>
                              </w:rPr>
                              <w:t>02958/4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266998" w:rsidRPr="008B0C3C" w14:paraId="2330FA8A" w14:textId="77777777" w:rsidTr="00F24CA1">
        <w:tc>
          <w:tcPr>
            <w:tcW w:w="3172" w:type="pct"/>
            <w:gridSpan w:val="2"/>
          </w:tcPr>
          <w:p w14:paraId="7E554416" w14:textId="0BFCC837" w:rsidR="00F24CA1" w:rsidRPr="00F24CA1" w:rsidRDefault="00F24CA1" w:rsidP="00F06ED7">
            <w:pPr>
              <w:pStyle w:val="Prrafodelista"/>
              <w:spacing w:line="360" w:lineRule="auto"/>
              <w:ind w:left="720"/>
              <w:rPr>
                <w:noProof/>
                <w:sz w:val="44"/>
                <w:szCs w:val="44"/>
              </w:rPr>
            </w:pPr>
          </w:p>
        </w:tc>
        <w:tc>
          <w:tcPr>
            <w:tcW w:w="117" w:type="pct"/>
          </w:tcPr>
          <w:p w14:paraId="2822054B" w14:textId="77777777" w:rsidR="00266998" w:rsidRPr="00DB6B7E" w:rsidRDefault="00266998" w:rsidP="00E6525B">
            <w:pPr>
              <w:rPr>
                <w:noProof/>
              </w:rPr>
            </w:pPr>
          </w:p>
        </w:tc>
        <w:tc>
          <w:tcPr>
            <w:tcW w:w="1711" w:type="pct"/>
          </w:tcPr>
          <w:p w14:paraId="12C1784E" w14:textId="2CB4C23F" w:rsidR="00266998" w:rsidRPr="008B0C3C" w:rsidRDefault="00266998" w:rsidP="00E6525B">
            <w:pPr>
              <w:pStyle w:val="Informacindecontactodecuerpo"/>
              <w:rPr>
                <w:noProof/>
                <w:lang w:val="en-US"/>
              </w:rPr>
            </w:pPr>
            <w:r w:rsidRPr="008B0C3C">
              <w:rPr>
                <w:noProof/>
                <w:lang w:val="en-US" w:bidi="es-ES"/>
              </w:rPr>
              <w:t xml:space="preserve"> </w:t>
            </w:r>
          </w:p>
        </w:tc>
      </w:tr>
    </w:tbl>
    <w:p w14:paraId="3EB5CB0C" w14:textId="49B463A2" w:rsidR="00340C75" w:rsidRPr="008B0C3C" w:rsidRDefault="00340C75" w:rsidP="00F5689F">
      <w:pPr>
        <w:rPr>
          <w:noProof/>
          <w:lang w:val="en-US"/>
        </w:rPr>
        <w:sectPr w:rsidR="00340C75" w:rsidRPr="008B0C3C" w:rsidSect="001C4153">
          <w:pgSz w:w="11906" w:h="16838" w:code="9"/>
          <w:pgMar w:top="720" w:right="734" w:bottom="288" w:left="720" w:header="720" w:footer="720" w:gutter="0"/>
          <w:pgBorders w:display="notFirstPage" w:offsetFrom="page">
            <w:top w:val="single" w:sz="8" w:space="24" w:color="64B1BE" w:themeColor="accent1" w:themeShade="BF"/>
            <w:left w:val="single" w:sz="8" w:space="24" w:color="64B1BE" w:themeColor="accent1" w:themeShade="BF"/>
            <w:bottom w:val="single" w:sz="8" w:space="24" w:color="64B1BE" w:themeColor="accent1" w:themeShade="BF"/>
            <w:right w:val="single" w:sz="8" w:space="24" w:color="64B1BE" w:themeColor="accent1" w:themeShade="BF"/>
          </w:pgBorders>
          <w:cols w:space="720"/>
          <w:docGrid w:linePitch="245"/>
        </w:sectPr>
      </w:pPr>
    </w:p>
    <w:p w14:paraId="1E688BC8" w14:textId="31D6726E" w:rsidR="00114FEB" w:rsidRPr="00CA3378" w:rsidRDefault="003C3008" w:rsidP="00114FEB">
      <w:pPr>
        <w:pStyle w:val="Ttulo1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27D4CCDB" wp14:editId="62EFD926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8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29C4ABB" id="Conector recto 8" o:spid="_x0000_s1026" style="position:absolute;flip:y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 w:rsidR="00DA1992">
        <w:rPr>
          <w:noProof/>
          <w:color w:val="64B1BE" w:themeColor="accent1" w:themeShade="BF"/>
          <w:sz w:val="56"/>
          <w:szCs w:val="56"/>
          <w:lang w:val="es-AR"/>
        </w:rPr>
        <w:t>O</w:t>
      </w:r>
      <w:r w:rsidR="00F0436D">
        <w:rPr>
          <w:noProof/>
          <w:color w:val="64B1BE" w:themeColor="accent1" w:themeShade="BF"/>
          <w:sz w:val="56"/>
          <w:szCs w:val="56"/>
          <w:lang w:val="es-AR"/>
        </w:rPr>
        <w:t>BJETIVOS</w:t>
      </w:r>
    </w:p>
    <w:p w14:paraId="59B4047E" w14:textId="77777777" w:rsidR="00F0436D" w:rsidRDefault="00F0436D" w:rsidP="00633A83">
      <w:pPr>
        <w:spacing w:line="276" w:lineRule="auto"/>
        <w:ind w:firstLine="720"/>
        <w:rPr>
          <w:lang w:val="es-AR"/>
        </w:rPr>
      </w:pPr>
    </w:p>
    <w:p w14:paraId="7C930D63" w14:textId="77777777" w:rsidR="00F0436D" w:rsidRDefault="00F0436D" w:rsidP="00C1715A">
      <w:pPr>
        <w:spacing w:line="276" w:lineRule="auto"/>
        <w:ind w:firstLine="720"/>
        <w:rPr>
          <w:lang w:val="es-AR"/>
        </w:rPr>
      </w:pPr>
    </w:p>
    <w:p w14:paraId="3462314E" w14:textId="6A1D2EA3" w:rsidR="00633A83" w:rsidRPr="00EF21FF" w:rsidRDefault="00F0436D" w:rsidP="00C1715A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EF21FF">
        <w:rPr>
          <w:sz w:val="26"/>
          <w:szCs w:val="26"/>
        </w:rPr>
        <w:t>Familiarizarse con la interpretación de un diagrama esquemático, asociando los símbolos con los componentes reales.</w:t>
      </w:r>
    </w:p>
    <w:p w14:paraId="33502FEF" w14:textId="5B8DFA08" w:rsidR="00EF21FF" w:rsidRDefault="00EF21FF" w:rsidP="00C1715A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EF21FF">
        <w:rPr>
          <w:sz w:val="26"/>
          <w:szCs w:val="26"/>
        </w:rPr>
        <w:t xml:space="preserve">Identificar las conexiones que </w:t>
      </w:r>
      <w:r w:rsidR="009772B0">
        <w:rPr>
          <w:sz w:val="26"/>
          <w:szCs w:val="26"/>
        </w:rPr>
        <w:t xml:space="preserve">sean </w:t>
      </w:r>
      <w:r w:rsidRPr="00EF21FF">
        <w:rPr>
          <w:sz w:val="26"/>
          <w:szCs w:val="26"/>
        </w:rPr>
        <w:t>posible</w:t>
      </w:r>
      <w:r w:rsidR="009772B0">
        <w:rPr>
          <w:sz w:val="26"/>
          <w:szCs w:val="26"/>
        </w:rPr>
        <w:t>s de</w:t>
      </w:r>
      <w:r w:rsidRPr="00EF21FF">
        <w:rPr>
          <w:sz w:val="26"/>
          <w:szCs w:val="26"/>
        </w:rPr>
        <w:t xml:space="preserve"> realizar.</w:t>
      </w:r>
    </w:p>
    <w:p w14:paraId="5A3F3A95" w14:textId="73436D20" w:rsidR="00F246F8" w:rsidRDefault="00F246F8" w:rsidP="00C1715A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P</w:t>
      </w:r>
      <w:r w:rsidRPr="00F246F8">
        <w:rPr>
          <w:sz w:val="26"/>
          <w:szCs w:val="26"/>
        </w:rPr>
        <w:t>uesta en marcha y verificación eléctrica del circuito</w:t>
      </w:r>
      <w:r>
        <w:rPr>
          <w:sz w:val="26"/>
          <w:szCs w:val="26"/>
        </w:rPr>
        <w:t>.</w:t>
      </w:r>
    </w:p>
    <w:p w14:paraId="77503F67" w14:textId="36344A41" w:rsidR="003723F5" w:rsidRDefault="003723F5" w:rsidP="003723F5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O</w:t>
      </w:r>
      <w:r w:rsidRPr="003723F5">
        <w:rPr>
          <w:sz w:val="26"/>
          <w:szCs w:val="26"/>
        </w:rPr>
        <w:t>btener un modelo del circuito mediante mediciones adecuadas y cuantificar los</w:t>
      </w:r>
      <w:r>
        <w:rPr>
          <w:sz w:val="26"/>
          <w:szCs w:val="26"/>
        </w:rPr>
        <w:t xml:space="preserve"> </w:t>
      </w:r>
      <w:r w:rsidRPr="003723F5">
        <w:rPr>
          <w:sz w:val="26"/>
          <w:szCs w:val="26"/>
        </w:rPr>
        <w:t>parámetros que lo describen.</w:t>
      </w:r>
    </w:p>
    <w:p w14:paraId="6B8952DF" w14:textId="475884B8" w:rsidR="00C03BC5" w:rsidRDefault="00C03BC5" w:rsidP="00C03BC5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C</w:t>
      </w:r>
      <w:r w:rsidRPr="00C03BC5">
        <w:rPr>
          <w:sz w:val="26"/>
          <w:szCs w:val="26"/>
        </w:rPr>
        <w:t>onstruir y</w:t>
      </w:r>
      <w:r>
        <w:rPr>
          <w:sz w:val="26"/>
          <w:szCs w:val="26"/>
        </w:rPr>
        <w:t xml:space="preserve"> </w:t>
      </w:r>
      <w:r w:rsidRPr="00C03BC5">
        <w:rPr>
          <w:sz w:val="26"/>
          <w:szCs w:val="26"/>
        </w:rPr>
        <w:t xml:space="preserve">medir un </w:t>
      </w:r>
      <w:proofErr w:type="spellStart"/>
      <w:r w:rsidRPr="00C03BC5">
        <w:rPr>
          <w:sz w:val="26"/>
          <w:szCs w:val="26"/>
        </w:rPr>
        <w:t>Latch</w:t>
      </w:r>
      <w:proofErr w:type="spellEnd"/>
      <w:r w:rsidRPr="00C03BC5">
        <w:rPr>
          <w:sz w:val="26"/>
          <w:szCs w:val="26"/>
        </w:rPr>
        <w:t xml:space="preserve"> SR con dos compuertas NAND y evalua</w:t>
      </w:r>
      <w:r>
        <w:rPr>
          <w:sz w:val="26"/>
          <w:szCs w:val="26"/>
        </w:rPr>
        <w:t>r</w:t>
      </w:r>
      <w:r w:rsidRPr="00C03BC5">
        <w:rPr>
          <w:sz w:val="26"/>
          <w:szCs w:val="26"/>
        </w:rPr>
        <w:t xml:space="preserve"> su comportamiento</w:t>
      </w:r>
      <w:r>
        <w:rPr>
          <w:sz w:val="26"/>
          <w:szCs w:val="26"/>
        </w:rPr>
        <w:t>.</w:t>
      </w:r>
    </w:p>
    <w:p w14:paraId="55A36AC9" w14:textId="334AB0B6" w:rsidR="00C03BC5" w:rsidRPr="00C03BC5" w:rsidRDefault="00C03BC5" w:rsidP="00C03BC5">
      <w:pPr>
        <w:pStyle w:val="Prrafodelista"/>
        <w:numPr>
          <w:ilvl w:val="0"/>
          <w:numId w:val="2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M</w:t>
      </w:r>
      <w:r w:rsidRPr="00C03BC5">
        <w:rPr>
          <w:sz w:val="26"/>
          <w:szCs w:val="26"/>
        </w:rPr>
        <w:t>edir algunos parámetros dinámicos del</w:t>
      </w:r>
      <w:r>
        <w:rPr>
          <w:sz w:val="26"/>
          <w:szCs w:val="26"/>
        </w:rPr>
        <w:t xml:space="preserve"> </w:t>
      </w:r>
      <w:r w:rsidRPr="00C03BC5">
        <w:rPr>
          <w:sz w:val="26"/>
          <w:szCs w:val="26"/>
        </w:rPr>
        <w:t>circuito.</w:t>
      </w:r>
    </w:p>
    <w:p w14:paraId="06F4942E" w14:textId="77777777" w:rsidR="00114FEB" w:rsidRDefault="00114FEB" w:rsidP="00C1715A">
      <w:pPr>
        <w:spacing w:line="276" w:lineRule="auto"/>
        <w:rPr>
          <w:sz w:val="24"/>
          <w:szCs w:val="24"/>
          <w:lang w:val="es-AR"/>
        </w:rPr>
      </w:pPr>
    </w:p>
    <w:p w14:paraId="0D91063F" w14:textId="698FDFAD" w:rsidR="00CB16E8" w:rsidRPr="00B13BCB" w:rsidRDefault="003C3008" w:rsidP="00C1715A">
      <w:pPr>
        <w:pStyle w:val="Ttulo1"/>
        <w:spacing w:line="276" w:lineRule="auto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337B6089" wp14:editId="48FC0A2A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6DA4A1D" id="Conector recto 7" o:spid="_x0000_s1026" style="position:absolute;flip:y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 w:rsidR="00F0436D">
        <w:rPr>
          <w:noProof/>
          <w:color w:val="64B1BE" w:themeColor="accent1" w:themeShade="BF"/>
          <w:sz w:val="56"/>
          <w:szCs w:val="56"/>
          <w:lang w:val="es-AR"/>
        </w:rPr>
        <w:t>RECONOCIMIENTO DEL CIRCUITO</w:t>
      </w:r>
    </w:p>
    <w:p w14:paraId="422AD88E" w14:textId="16571C4B" w:rsidR="00CB16E8" w:rsidRDefault="00CB16E8" w:rsidP="00C1715A">
      <w:pPr>
        <w:spacing w:line="276" w:lineRule="auto"/>
        <w:rPr>
          <w:sz w:val="24"/>
          <w:szCs w:val="24"/>
          <w:lang w:val="es-AR"/>
        </w:rPr>
      </w:pPr>
    </w:p>
    <w:p w14:paraId="61970637" w14:textId="77777777" w:rsidR="00497580" w:rsidRPr="001C4F29" w:rsidRDefault="00497580" w:rsidP="00C1715A">
      <w:pPr>
        <w:spacing w:line="276" w:lineRule="auto"/>
        <w:rPr>
          <w:color w:val="397D89" w:themeColor="accent1" w:themeShade="80"/>
          <w:sz w:val="26"/>
          <w:szCs w:val="26"/>
          <w:lang w:val="es-AR"/>
        </w:rPr>
      </w:pPr>
    </w:p>
    <w:p w14:paraId="3FDBD375" w14:textId="0B13A93E" w:rsidR="00551F72" w:rsidRPr="00EF21FF" w:rsidRDefault="00EF21FF" w:rsidP="00C1715A">
      <w:pPr>
        <w:pStyle w:val="Prrafodelista"/>
        <w:numPr>
          <w:ilvl w:val="0"/>
          <w:numId w:val="19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noProof/>
          <w:color w:val="397D89" w:themeColor="accent1" w:themeShade="80"/>
          <w:sz w:val="26"/>
          <w:szCs w:val="26"/>
          <w:lang w:val="es-AR"/>
        </w:rPr>
        <w:drawing>
          <wp:anchor distT="0" distB="0" distL="114300" distR="114300" simplePos="0" relativeHeight="251681792" behindDoc="0" locked="0" layoutInCell="1" allowOverlap="1" wp14:anchorId="51322E21" wp14:editId="0C507523">
            <wp:simplePos x="0" y="0"/>
            <wp:positionH relativeFrom="margin">
              <wp:align>right</wp:align>
            </wp:positionH>
            <wp:positionV relativeFrom="paragraph">
              <wp:posOffset>925195</wp:posOffset>
            </wp:positionV>
            <wp:extent cx="6637020" cy="4511675"/>
            <wp:effectExtent l="0" t="0" r="0" b="3175"/>
            <wp:wrapTopAndBottom/>
            <wp:docPr id="2015978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82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36D" w:rsidRPr="00F0436D">
        <w:rPr>
          <w:color w:val="397D89" w:themeColor="accent1" w:themeShade="80"/>
          <w:sz w:val="26"/>
          <w:szCs w:val="26"/>
        </w:rPr>
        <w:t xml:space="preserve">La primera tarea a realizar en el Laboratorio es realizar un croquis </w:t>
      </w:r>
      <w:proofErr w:type="spellStart"/>
      <w:proofErr w:type="gramStart"/>
      <w:r w:rsidR="00F0436D" w:rsidRPr="00F0436D">
        <w:rPr>
          <w:color w:val="397D89" w:themeColor="accent1" w:themeShade="80"/>
          <w:sz w:val="26"/>
          <w:szCs w:val="26"/>
        </w:rPr>
        <w:t>del</w:t>
      </w:r>
      <w:proofErr w:type="spellEnd"/>
      <w:r w:rsidR="00F0436D" w:rsidRPr="00F0436D">
        <w:rPr>
          <w:color w:val="397D89" w:themeColor="accent1" w:themeShade="80"/>
          <w:sz w:val="26"/>
          <w:szCs w:val="26"/>
        </w:rPr>
        <w:t xml:space="preserve"> la plaqueta</w:t>
      </w:r>
      <w:proofErr w:type="gramEnd"/>
      <w:r w:rsidR="00F0436D" w:rsidRPr="00F0436D">
        <w:rPr>
          <w:color w:val="397D89" w:themeColor="accent1" w:themeShade="80"/>
          <w:sz w:val="26"/>
          <w:szCs w:val="26"/>
        </w:rPr>
        <w:t xml:space="preserve"> y en él ubicar distintos componentes, marcándolos adecuadamente, por ejemplo marcar los distintos conectores J1, J2, </w:t>
      </w:r>
      <w:proofErr w:type="spellStart"/>
      <w:r w:rsidR="00F0436D" w:rsidRPr="00F0436D">
        <w:rPr>
          <w:color w:val="397D89" w:themeColor="accent1" w:themeShade="80"/>
          <w:sz w:val="26"/>
          <w:szCs w:val="26"/>
        </w:rPr>
        <w:t>etc</w:t>
      </w:r>
      <w:proofErr w:type="spellEnd"/>
      <w:r w:rsidR="00F0436D" w:rsidRPr="00F0436D">
        <w:rPr>
          <w:color w:val="397D89" w:themeColor="accent1" w:themeShade="80"/>
          <w:sz w:val="26"/>
          <w:szCs w:val="26"/>
        </w:rPr>
        <w:t xml:space="preserve"> y en ellos marcar a su vez donde están los terminales 1, 2...etc</w:t>
      </w:r>
      <w:r w:rsidR="00F0436D" w:rsidRPr="00EF21FF">
        <w:rPr>
          <w:color w:val="397D89" w:themeColor="accent1" w:themeShade="80"/>
          <w:sz w:val="26"/>
          <w:szCs w:val="26"/>
        </w:rPr>
        <w:t>.</w:t>
      </w:r>
    </w:p>
    <w:p w14:paraId="102B713D" w14:textId="3A2E61A8" w:rsidR="00E52247" w:rsidRDefault="00E52247">
      <w:pPr>
        <w:rPr>
          <w:color w:val="397D89" w:themeColor="accent1" w:themeShade="80"/>
          <w:sz w:val="26"/>
          <w:szCs w:val="26"/>
          <w:lang w:val="es-AR"/>
        </w:rPr>
      </w:pPr>
      <w:r>
        <w:rPr>
          <w:color w:val="397D89" w:themeColor="accent1" w:themeShade="80"/>
          <w:sz w:val="26"/>
          <w:szCs w:val="26"/>
          <w:lang w:val="es-AR"/>
        </w:rPr>
        <w:br w:type="page"/>
      </w:r>
    </w:p>
    <w:p w14:paraId="20653B55" w14:textId="77777777" w:rsidR="00EF21FF" w:rsidRPr="00EF21FF" w:rsidRDefault="00EF21FF" w:rsidP="00C1715A">
      <w:pPr>
        <w:spacing w:line="276" w:lineRule="auto"/>
        <w:rPr>
          <w:color w:val="397D89" w:themeColor="accent1" w:themeShade="80"/>
          <w:sz w:val="26"/>
          <w:szCs w:val="26"/>
          <w:lang w:val="es-AR"/>
        </w:rPr>
      </w:pPr>
    </w:p>
    <w:p w14:paraId="0476F57A" w14:textId="04CBCCA6" w:rsid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¿Qué terminales del conector J1 están conectados a GND?</w:t>
      </w:r>
    </w:p>
    <w:p w14:paraId="121A11D4" w14:textId="21063234" w:rsidR="00EF21FF" w:rsidRPr="00E52247" w:rsidRDefault="00EF21FF" w:rsidP="00E52247">
      <w:pPr>
        <w:pStyle w:val="Prrafodelista"/>
        <w:spacing w:line="276" w:lineRule="auto"/>
        <w:ind w:left="1800"/>
        <w:rPr>
          <w:sz w:val="28"/>
          <w:szCs w:val="28"/>
        </w:rPr>
      </w:pPr>
      <w:r w:rsidRPr="00EF21FF">
        <w:rPr>
          <w:sz w:val="28"/>
          <w:szCs w:val="28"/>
        </w:rPr>
        <w:t>1, 3, 5, 7, 9 y 11</w:t>
      </w:r>
    </w:p>
    <w:p w14:paraId="62B3EA83" w14:textId="19AEA02F" w:rsid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¿Qué terminales del conector J2 están conectados a VCC a través de una resistencia de 1kΩ?</w:t>
      </w:r>
    </w:p>
    <w:p w14:paraId="25C77E99" w14:textId="593E13D4" w:rsidR="00EF21FF" w:rsidRPr="00C1715A" w:rsidRDefault="00EF21FF" w:rsidP="00C1715A">
      <w:pPr>
        <w:pStyle w:val="Prrafodelista"/>
        <w:spacing w:line="276" w:lineRule="auto"/>
        <w:ind w:left="1800"/>
        <w:rPr>
          <w:sz w:val="28"/>
          <w:szCs w:val="28"/>
          <w:lang w:val="es-AR"/>
        </w:rPr>
      </w:pPr>
      <w:r w:rsidRPr="00EF21FF">
        <w:rPr>
          <w:sz w:val="28"/>
          <w:szCs w:val="28"/>
          <w:lang w:val="es-AR"/>
        </w:rPr>
        <w:t>1, 3, 5 y 7</w:t>
      </w:r>
    </w:p>
    <w:p w14:paraId="2B388F57" w14:textId="5B43E9CA" w:rsid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¿Qué terminales del conector J6 no tienen ninguna conexión?</w:t>
      </w:r>
    </w:p>
    <w:p w14:paraId="150205B9" w14:textId="73DCAD99" w:rsidR="00EF21FF" w:rsidRPr="00E52247" w:rsidRDefault="00EF21FF" w:rsidP="00E52247">
      <w:pPr>
        <w:pStyle w:val="Prrafodelista"/>
        <w:spacing w:line="276" w:lineRule="auto"/>
        <w:ind w:left="1800"/>
        <w:rPr>
          <w:sz w:val="28"/>
          <w:szCs w:val="28"/>
          <w:lang w:val="es-AR"/>
        </w:rPr>
      </w:pPr>
      <w:r w:rsidRPr="00EF21FF">
        <w:rPr>
          <w:sz w:val="28"/>
          <w:szCs w:val="28"/>
          <w:lang w:val="es-AR"/>
        </w:rPr>
        <w:t>2, 4, 6, 8, 10 y 12</w:t>
      </w:r>
    </w:p>
    <w:p w14:paraId="33DFB7BA" w14:textId="576CC57F" w:rsid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¿Cuál te parece que es la función del conector J7?</w:t>
      </w:r>
    </w:p>
    <w:p w14:paraId="3A0C1CE2" w14:textId="1B3D183D" w:rsidR="00EF21FF" w:rsidRPr="00E52247" w:rsidRDefault="00EF21FF" w:rsidP="00E52247">
      <w:pPr>
        <w:pStyle w:val="Prrafodelista"/>
        <w:spacing w:line="276" w:lineRule="auto"/>
        <w:ind w:left="1800"/>
        <w:rPr>
          <w:sz w:val="28"/>
          <w:szCs w:val="28"/>
        </w:rPr>
      </w:pPr>
      <w:r w:rsidRPr="00EF21FF">
        <w:rPr>
          <w:sz w:val="28"/>
          <w:szCs w:val="28"/>
        </w:rPr>
        <w:t>J7 se usa para conectar el circuito a la fuente</w:t>
      </w:r>
    </w:p>
    <w:p w14:paraId="1872C01B" w14:textId="5AFFA4E9" w:rsid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¿Los conectores J1 y J2 vinculan con la entrada o con la salida de las compuertas NAND?</w:t>
      </w:r>
    </w:p>
    <w:p w14:paraId="26A98E5C" w14:textId="00CC1179" w:rsidR="00EF21FF" w:rsidRPr="00E52247" w:rsidRDefault="00EF21FF" w:rsidP="00E52247">
      <w:pPr>
        <w:pStyle w:val="Prrafodelista"/>
        <w:spacing w:line="276" w:lineRule="auto"/>
        <w:ind w:left="1800"/>
        <w:rPr>
          <w:sz w:val="28"/>
          <w:szCs w:val="28"/>
          <w:lang w:val="es-AR"/>
        </w:rPr>
      </w:pPr>
      <w:r w:rsidRPr="00EF21FF">
        <w:rPr>
          <w:sz w:val="28"/>
          <w:szCs w:val="28"/>
          <w:lang w:val="es-AR"/>
        </w:rPr>
        <w:t>Con la entrada</w:t>
      </w:r>
    </w:p>
    <w:p w14:paraId="656171AD" w14:textId="49C529D1" w:rsidR="00EF21FF" w:rsidRPr="00EF21FF" w:rsidRDefault="00EF21FF" w:rsidP="00C1715A">
      <w:pPr>
        <w:pStyle w:val="Prrafodelista"/>
        <w:numPr>
          <w:ilvl w:val="0"/>
          <w:numId w:val="20"/>
        </w:numPr>
        <w:spacing w:line="276" w:lineRule="auto"/>
        <w:rPr>
          <w:sz w:val="28"/>
          <w:szCs w:val="28"/>
          <w:lang w:val="es-AR"/>
        </w:rPr>
      </w:pPr>
      <w:r w:rsidRPr="00EF21FF">
        <w:rPr>
          <w:color w:val="397D89" w:themeColor="accent1" w:themeShade="80"/>
          <w:sz w:val="26"/>
          <w:szCs w:val="26"/>
          <w:lang w:val="es-AR"/>
        </w:rPr>
        <w:t>¿Los conectores J5 y J6 vinculan con la entrada o con la salida de las compuertas NAND?</w:t>
      </w:r>
      <w:r w:rsidRPr="00EF21FF">
        <w:rPr>
          <w:color w:val="397D89" w:themeColor="accent1" w:themeShade="80"/>
          <w:sz w:val="26"/>
          <w:szCs w:val="26"/>
          <w:lang w:val="es-AR"/>
        </w:rPr>
        <w:cr/>
      </w:r>
      <w:r w:rsidRPr="00EF21FF">
        <w:rPr>
          <w:sz w:val="28"/>
          <w:szCs w:val="28"/>
          <w:lang w:val="es-AR"/>
        </w:rPr>
        <w:t>Con la salida</w:t>
      </w:r>
    </w:p>
    <w:p w14:paraId="7975E534" w14:textId="6FB5CA6A" w:rsidR="00551F72" w:rsidRDefault="00551F72" w:rsidP="00C1715A">
      <w:pPr>
        <w:spacing w:line="276" w:lineRule="auto"/>
        <w:rPr>
          <w:color w:val="397D89" w:themeColor="accent1" w:themeShade="80"/>
          <w:sz w:val="26"/>
          <w:szCs w:val="26"/>
          <w:lang w:val="es-AR"/>
        </w:rPr>
      </w:pPr>
    </w:p>
    <w:p w14:paraId="0F5C023F" w14:textId="77777777" w:rsidR="00EB42B7" w:rsidRDefault="00EB42B7">
      <w:pPr>
        <w:rPr>
          <w:rFonts w:asciiTheme="majorHAnsi" w:hAnsiTheme="majorHAnsi"/>
          <w:b/>
          <w:noProof/>
          <w:color w:val="64B1BE" w:themeColor="accent1" w:themeShade="BF"/>
          <w:spacing w:val="-16"/>
          <w:sz w:val="56"/>
          <w:szCs w:val="56"/>
          <w:lang w:val="es-AR"/>
        </w:rPr>
      </w:pPr>
      <w:r>
        <w:rPr>
          <w:noProof/>
          <w:color w:val="64B1BE" w:themeColor="accent1" w:themeShade="BF"/>
          <w:sz w:val="56"/>
          <w:szCs w:val="56"/>
          <w:lang w:val="es-AR"/>
        </w:rPr>
        <w:br w:type="page"/>
      </w:r>
    </w:p>
    <w:p w14:paraId="2C655069" w14:textId="278E0B80" w:rsidR="00EF21FF" w:rsidRPr="00CA3378" w:rsidRDefault="00EF21FF" w:rsidP="00C1715A">
      <w:pPr>
        <w:pStyle w:val="Ttulo1"/>
        <w:spacing w:line="276" w:lineRule="auto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 wp14:anchorId="05F33867" wp14:editId="5EC76E28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1140909123" name="Conector recto 1140909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F6058F5" id="Conector recto 1140909123" o:spid="_x0000_s1026" style="position:absolute;flip:y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color w:val="64B1BE" w:themeColor="accent1" w:themeShade="BF"/>
          <w:sz w:val="56"/>
          <w:szCs w:val="56"/>
          <w:lang w:val="es-AR"/>
        </w:rPr>
        <w:t>CONEXIONADO</w:t>
      </w:r>
    </w:p>
    <w:p w14:paraId="45CA88E9" w14:textId="77777777" w:rsidR="00EF21FF" w:rsidRDefault="00EF21FF" w:rsidP="00C1715A">
      <w:pPr>
        <w:spacing w:line="276" w:lineRule="auto"/>
        <w:ind w:firstLine="720"/>
        <w:rPr>
          <w:lang w:val="es-AR"/>
        </w:rPr>
      </w:pPr>
    </w:p>
    <w:p w14:paraId="5E0192EC" w14:textId="77777777" w:rsidR="00551F72" w:rsidRPr="00551F72" w:rsidRDefault="00551F72" w:rsidP="00C1715A">
      <w:pPr>
        <w:spacing w:line="276" w:lineRule="auto"/>
        <w:rPr>
          <w:color w:val="397D89" w:themeColor="accent1" w:themeShade="80"/>
          <w:sz w:val="26"/>
          <w:szCs w:val="26"/>
          <w:lang w:val="es-AR"/>
        </w:rPr>
      </w:pPr>
    </w:p>
    <w:p w14:paraId="0C7908BF" w14:textId="031E4055" w:rsidR="009772B0" w:rsidRPr="009772B0" w:rsidRDefault="009772B0" w:rsidP="00C1715A">
      <w:pPr>
        <w:pStyle w:val="Prrafodelista"/>
        <w:numPr>
          <w:ilvl w:val="0"/>
          <w:numId w:val="22"/>
        </w:numPr>
        <w:spacing w:line="276" w:lineRule="auto"/>
        <w:rPr>
          <w:sz w:val="26"/>
          <w:szCs w:val="26"/>
          <w:lang w:val="es-AR"/>
        </w:rPr>
      </w:pPr>
      <w:r w:rsidRPr="009772B0">
        <w:rPr>
          <w:color w:val="397D89" w:themeColor="accent1" w:themeShade="80"/>
          <w:sz w:val="26"/>
          <w:szCs w:val="26"/>
          <w:lang w:val="es-AR"/>
        </w:rPr>
        <w:t>¿Puedo encender los LEDS verde y rojo utilizando solo “puentes”? En ese caso, ¿qué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9772B0">
        <w:rPr>
          <w:color w:val="397D89" w:themeColor="accent1" w:themeShade="80"/>
          <w:sz w:val="26"/>
          <w:szCs w:val="26"/>
          <w:lang w:val="es-AR"/>
        </w:rPr>
        <w:t>conexiones debo hacer?</w:t>
      </w:r>
    </w:p>
    <w:p w14:paraId="0EDE598D" w14:textId="58D29573" w:rsidR="009772B0" w:rsidRDefault="009772B0" w:rsidP="00C1715A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  <w:lang w:val="es-AR"/>
        </w:rPr>
        <w:t>Sí, es posible c</w:t>
      </w:r>
      <w:proofErr w:type="spellStart"/>
      <w:r w:rsidRPr="009772B0">
        <w:rPr>
          <w:sz w:val="26"/>
          <w:szCs w:val="26"/>
        </w:rPr>
        <w:t>onecta</w:t>
      </w:r>
      <w:r>
        <w:rPr>
          <w:sz w:val="26"/>
          <w:szCs w:val="26"/>
        </w:rPr>
        <w:t>ndo</w:t>
      </w:r>
      <w:proofErr w:type="spellEnd"/>
      <w:r w:rsidRPr="009772B0">
        <w:rPr>
          <w:sz w:val="26"/>
          <w:szCs w:val="26"/>
        </w:rPr>
        <w:t xml:space="preserve"> las terminales 2 y 1 (o 4 y 3 depend</w:t>
      </w:r>
      <w:r>
        <w:rPr>
          <w:sz w:val="26"/>
          <w:szCs w:val="26"/>
        </w:rPr>
        <w:t>iendo la</w:t>
      </w:r>
      <w:r w:rsidRPr="009772B0">
        <w:rPr>
          <w:sz w:val="26"/>
          <w:szCs w:val="26"/>
        </w:rPr>
        <w:t xml:space="preserve"> luz</w:t>
      </w:r>
      <w:r>
        <w:rPr>
          <w:sz w:val="26"/>
          <w:szCs w:val="26"/>
        </w:rPr>
        <w:t xml:space="preserve"> utilizada</w:t>
      </w:r>
      <w:r w:rsidRPr="009772B0">
        <w:rPr>
          <w:sz w:val="26"/>
          <w:szCs w:val="26"/>
        </w:rPr>
        <w:t>) de J3 y de J4</w:t>
      </w:r>
      <w:r>
        <w:rPr>
          <w:sz w:val="26"/>
          <w:szCs w:val="26"/>
        </w:rPr>
        <w:t>.</w:t>
      </w:r>
    </w:p>
    <w:p w14:paraId="3BDBC29D" w14:textId="77777777" w:rsidR="009772B0" w:rsidRPr="009772B0" w:rsidRDefault="009772B0" w:rsidP="00C1715A">
      <w:pPr>
        <w:pStyle w:val="Prrafodelista"/>
        <w:spacing w:line="276" w:lineRule="auto"/>
        <w:ind w:left="1440"/>
        <w:rPr>
          <w:sz w:val="26"/>
          <w:szCs w:val="26"/>
        </w:rPr>
      </w:pPr>
    </w:p>
    <w:p w14:paraId="746AEAFF" w14:textId="57C2EC46" w:rsidR="009772B0" w:rsidRPr="00C03BC5" w:rsidRDefault="009772B0" w:rsidP="00C1715A">
      <w:pPr>
        <w:pStyle w:val="Prrafodelista"/>
        <w:numPr>
          <w:ilvl w:val="0"/>
          <w:numId w:val="22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Hacé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una lista y/o diagrama de las conexiones que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tenés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que hacer para verificar la tabla de verdad de la compuerta U1A.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Considerá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que si la salida es '0' debe encenderse el LED Verde y si la salida es un '1' debe encenderse el LED Rojo.</w:t>
      </w:r>
    </w:p>
    <w:p w14:paraId="1000DACF" w14:textId="47794A31" w:rsidR="008479E2" w:rsidRDefault="008479E2" w:rsidP="00C1715A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>Para que el LED verde se prenda con la salida en 0 debo conectar las terminales 4 y 3 de J3 y la terminal 7 de J5 con la 4 de J4.</w:t>
      </w:r>
    </w:p>
    <w:p w14:paraId="51A9A039" w14:textId="26024589" w:rsidR="008479E2" w:rsidRDefault="008479E2" w:rsidP="00C1715A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Para que el LED rojo se prenda en 1 debo conectar la terminal </w:t>
      </w:r>
      <w:r w:rsidR="001F7130">
        <w:rPr>
          <w:sz w:val="26"/>
          <w:szCs w:val="26"/>
        </w:rPr>
        <w:t>1</w:t>
      </w:r>
      <w:r>
        <w:rPr>
          <w:sz w:val="26"/>
          <w:szCs w:val="26"/>
        </w:rPr>
        <w:t xml:space="preserve"> de J5 con la 1 de J3 y debo conectar los terminales 1 y 2 de J4.</w:t>
      </w:r>
    </w:p>
    <w:p w14:paraId="6BCAA258" w14:textId="77823BED" w:rsidR="009772B0" w:rsidRDefault="009772B0" w:rsidP="00C1715A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>T</w:t>
      </w:r>
      <w:r w:rsidRPr="009772B0">
        <w:rPr>
          <w:sz w:val="26"/>
          <w:szCs w:val="26"/>
        </w:rPr>
        <w:t>ermina</w:t>
      </w:r>
      <w:r w:rsidR="00C03BC5">
        <w:rPr>
          <w:sz w:val="26"/>
          <w:szCs w:val="26"/>
        </w:rPr>
        <w:t>l</w:t>
      </w:r>
      <w:r w:rsidRPr="009772B0">
        <w:rPr>
          <w:sz w:val="26"/>
          <w:szCs w:val="26"/>
        </w:rPr>
        <w:t xml:space="preserve"> 1</w:t>
      </w:r>
      <w:r w:rsidR="001F7130">
        <w:rPr>
          <w:sz w:val="26"/>
          <w:szCs w:val="26"/>
        </w:rPr>
        <w:t xml:space="preserve"> de J2</w:t>
      </w:r>
      <w:r w:rsidRPr="009772B0">
        <w:rPr>
          <w:sz w:val="26"/>
          <w:szCs w:val="26"/>
        </w:rPr>
        <w:t xml:space="preserve"> </w:t>
      </w:r>
      <w:r w:rsidR="00C03BC5">
        <w:rPr>
          <w:sz w:val="26"/>
          <w:szCs w:val="26"/>
        </w:rPr>
        <w:t>con</w:t>
      </w:r>
      <w:r w:rsidRPr="009772B0">
        <w:rPr>
          <w:sz w:val="26"/>
          <w:szCs w:val="26"/>
        </w:rPr>
        <w:t xml:space="preserve"> </w:t>
      </w:r>
      <w:r w:rsidR="00C03BC5">
        <w:rPr>
          <w:sz w:val="26"/>
          <w:szCs w:val="26"/>
        </w:rPr>
        <w:t xml:space="preserve">terminal </w:t>
      </w:r>
      <w:r w:rsidRPr="009772B0">
        <w:rPr>
          <w:sz w:val="26"/>
          <w:szCs w:val="26"/>
        </w:rPr>
        <w:t xml:space="preserve">2 </w:t>
      </w:r>
      <w:r w:rsidR="00C03BC5">
        <w:rPr>
          <w:sz w:val="26"/>
          <w:szCs w:val="26"/>
        </w:rPr>
        <w:t>de J1</w:t>
      </w:r>
      <w:r w:rsidRPr="009772B0">
        <w:rPr>
          <w:sz w:val="26"/>
          <w:szCs w:val="26"/>
        </w:rPr>
        <w:t xml:space="preserve"> </w:t>
      </w:r>
      <w:proofErr w:type="gramStart"/>
      <w:r w:rsidRPr="009772B0">
        <w:rPr>
          <w:sz w:val="26"/>
          <w:szCs w:val="26"/>
        </w:rPr>
        <w:t xml:space="preserve">y  </w:t>
      </w:r>
      <w:r w:rsidR="00C03BC5">
        <w:rPr>
          <w:sz w:val="26"/>
          <w:szCs w:val="26"/>
        </w:rPr>
        <w:t>terminal</w:t>
      </w:r>
      <w:proofErr w:type="gramEnd"/>
      <w:r w:rsidR="00C03BC5">
        <w:rPr>
          <w:sz w:val="26"/>
          <w:szCs w:val="26"/>
        </w:rPr>
        <w:t xml:space="preserve"> </w:t>
      </w:r>
      <w:r w:rsidR="00DA5C9C">
        <w:rPr>
          <w:sz w:val="26"/>
          <w:szCs w:val="26"/>
        </w:rPr>
        <w:t>7</w:t>
      </w:r>
      <w:r w:rsidR="001F7130">
        <w:rPr>
          <w:sz w:val="26"/>
          <w:szCs w:val="26"/>
        </w:rPr>
        <w:t xml:space="preserve"> de J2</w:t>
      </w:r>
      <w:r w:rsidRPr="009772B0">
        <w:rPr>
          <w:sz w:val="26"/>
          <w:szCs w:val="26"/>
        </w:rPr>
        <w:t xml:space="preserve"> </w:t>
      </w:r>
      <w:r w:rsidR="001F7130">
        <w:rPr>
          <w:sz w:val="26"/>
          <w:szCs w:val="26"/>
        </w:rPr>
        <w:t>con</w:t>
      </w:r>
      <w:r w:rsidRPr="009772B0">
        <w:rPr>
          <w:sz w:val="26"/>
          <w:szCs w:val="26"/>
        </w:rPr>
        <w:t xml:space="preserve"> </w:t>
      </w:r>
      <w:r w:rsidR="00C03BC5">
        <w:rPr>
          <w:sz w:val="26"/>
          <w:szCs w:val="26"/>
        </w:rPr>
        <w:t xml:space="preserve">terminal </w:t>
      </w:r>
      <w:r w:rsidRPr="009772B0">
        <w:rPr>
          <w:sz w:val="26"/>
          <w:szCs w:val="26"/>
        </w:rPr>
        <w:t>4 de J1 (se tiene que prender la verde), en todo el resto de casos la roja.</w:t>
      </w:r>
    </w:p>
    <w:p w14:paraId="777BDE51" w14:textId="77777777" w:rsidR="009772B0" w:rsidRPr="009772B0" w:rsidRDefault="009772B0" w:rsidP="00C1715A">
      <w:pPr>
        <w:pStyle w:val="Prrafodelista"/>
        <w:spacing w:line="276" w:lineRule="auto"/>
        <w:ind w:left="1440"/>
        <w:rPr>
          <w:sz w:val="26"/>
          <w:szCs w:val="26"/>
        </w:rPr>
      </w:pPr>
    </w:p>
    <w:p w14:paraId="001E28DC" w14:textId="439E851E" w:rsidR="009772B0" w:rsidRDefault="00D211FA" w:rsidP="00C1715A">
      <w:pPr>
        <w:pStyle w:val="Prrafodelista"/>
        <w:numPr>
          <w:ilvl w:val="0"/>
          <w:numId w:val="22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>
        <w:rPr>
          <w:color w:val="397D89" w:themeColor="accent1" w:themeShade="80"/>
          <w:sz w:val="26"/>
          <w:szCs w:val="26"/>
          <w:lang w:val="es-AR"/>
        </w:rPr>
        <w:t>E</w:t>
      </w:r>
      <w:r w:rsidR="009772B0" w:rsidRPr="009772B0">
        <w:rPr>
          <w:color w:val="397D89" w:themeColor="accent1" w:themeShade="80"/>
          <w:sz w:val="26"/>
          <w:szCs w:val="26"/>
          <w:lang w:val="es-AR"/>
        </w:rPr>
        <w:t>ntre el conector J5 y el Conector J8 hay un grupo de resistencias. ¿Qué tengo que hacer para</w:t>
      </w:r>
      <w:r w:rsidR="009772B0">
        <w:rPr>
          <w:color w:val="397D89" w:themeColor="accent1" w:themeShade="80"/>
          <w:sz w:val="26"/>
          <w:szCs w:val="26"/>
          <w:lang w:val="es-AR"/>
        </w:rPr>
        <w:t xml:space="preserve"> </w:t>
      </w:r>
      <w:r w:rsidR="009772B0" w:rsidRPr="009772B0">
        <w:rPr>
          <w:color w:val="397D89" w:themeColor="accent1" w:themeShade="80"/>
          <w:sz w:val="26"/>
          <w:szCs w:val="26"/>
          <w:lang w:val="es-AR"/>
        </w:rPr>
        <w:t>conectar uno de los terminales de las resistencias a GND? ¿Y para conectarlo a VCC?</w:t>
      </w:r>
    </w:p>
    <w:p w14:paraId="199A5DEB" w14:textId="243E1597" w:rsidR="00D211FA" w:rsidRPr="00D211FA" w:rsidRDefault="00D211FA" w:rsidP="00C1715A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Para </w:t>
      </w:r>
      <w:r w:rsidRPr="00D211FA">
        <w:rPr>
          <w:sz w:val="26"/>
          <w:szCs w:val="26"/>
        </w:rPr>
        <w:t xml:space="preserve">GND </w:t>
      </w:r>
      <w:r>
        <w:rPr>
          <w:sz w:val="26"/>
          <w:szCs w:val="26"/>
        </w:rPr>
        <w:t xml:space="preserve">debemos </w:t>
      </w:r>
      <w:r w:rsidRPr="00D211FA">
        <w:rPr>
          <w:sz w:val="26"/>
          <w:szCs w:val="26"/>
        </w:rPr>
        <w:t>conectar las terminales 3 y 2 de J8</w:t>
      </w:r>
    </w:p>
    <w:p w14:paraId="78770E4A" w14:textId="2D1118A3" w:rsidR="00D211FA" w:rsidRDefault="00D211FA" w:rsidP="00EB42B7">
      <w:pPr>
        <w:pStyle w:val="Prrafodelista"/>
        <w:spacing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Para </w:t>
      </w:r>
      <w:r w:rsidRPr="00D211FA">
        <w:rPr>
          <w:sz w:val="26"/>
          <w:szCs w:val="26"/>
        </w:rPr>
        <w:t xml:space="preserve">VCC </w:t>
      </w:r>
      <w:r>
        <w:rPr>
          <w:sz w:val="26"/>
          <w:szCs w:val="26"/>
        </w:rPr>
        <w:t xml:space="preserve">hay que </w:t>
      </w:r>
      <w:r w:rsidRPr="00D211FA">
        <w:rPr>
          <w:sz w:val="26"/>
          <w:szCs w:val="26"/>
        </w:rPr>
        <w:t>conectar las terminales 1 y 2 de J8</w:t>
      </w:r>
    </w:p>
    <w:p w14:paraId="6476653D" w14:textId="77777777" w:rsidR="00EB42B7" w:rsidRPr="00EB42B7" w:rsidRDefault="00EB42B7" w:rsidP="00EB42B7">
      <w:pPr>
        <w:pStyle w:val="Prrafodelista"/>
        <w:spacing w:line="276" w:lineRule="auto"/>
        <w:ind w:left="1440"/>
        <w:rPr>
          <w:sz w:val="26"/>
          <w:szCs w:val="26"/>
        </w:rPr>
      </w:pPr>
    </w:p>
    <w:p w14:paraId="70E2ABF2" w14:textId="5BE01948" w:rsidR="009772B0" w:rsidRDefault="009772B0" w:rsidP="00C1715A">
      <w:pPr>
        <w:pStyle w:val="Prrafodelista"/>
        <w:numPr>
          <w:ilvl w:val="0"/>
          <w:numId w:val="22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9772B0">
        <w:rPr>
          <w:color w:val="397D89" w:themeColor="accent1" w:themeShade="80"/>
          <w:sz w:val="26"/>
          <w:szCs w:val="26"/>
          <w:lang w:val="es-AR"/>
        </w:rPr>
        <w:t>Si conecto un “puente” entre los terminales 1 y 2 y otro “puente” entre los terminales 7 y 8 del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9772B0">
        <w:rPr>
          <w:color w:val="397D89" w:themeColor="accent1" w:themeShade="80"/>
          <w:sz w:val="26"/>
          <w:szCs w:val="26"/>
          <w:lang w:val="es-AR"/>
        </w:rPr>
        <w:t>conector J5, ¿qué resistencia mediría entre el terminal 7 del conector J5 y el terminal 2 del conector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9772B0">
        <w:rPr>
          <w:color w:val="397D89" w:themeColor="accent1" w:themeShade="80"/>
          <w:sz w:val="26"/>
          <w:szCs w:val="26"/>
          <w:lang w:val="es-AR"/>
        </w:rPr>
        <w:t>J8?</w:t>
      </w:r>
    </w:p>
    <w:p w14:paraId="2E10F6FD" w14:textId="5D4F566B" w:rsidR="00D211FA" w:rsidRDefault="00D211FA" w:rsidP="00C1715A">
      <w:pPr>
        <w:pStyle w:val="Prrafodelista"/>
        <w:spacing w:line="276" w:lineRule="auto"/>
        <w:ind w:left="1440"/>
        <w:rPr>
          <w:sz w:val="26"/>
          <w:szCs w:val="26"/>
        </w:rPr>
      </w:pPr>
      <w:r w:rsidRPr="00D211FA">
        <w:rPr>
          <w:sz w:val="26"/>
          <w:szCs w:val="26"/>
          <w:lang w:val="es-AR"/>
        </w:rPr>
        <w:t>La resistencia que se mediría es de 280,5</w:t>
      </w:r>
      <w:r w:rsidRPr="00D211FA">
        <w:rPr>
          <w:sz w:val="26"/>
          <w:szCs w:val="26"/>
        </w:rPr>
        <w:t xml:space="preserve"> Ω (sería la resistencia equivalente en paralelo entre R4=1000 Ω y R7=390 Ω).</w:t>
      </w:r>
    </w:p>
    <w:p w14:paraId="0CFB2A91" w14:textId="77777777" w:rsidR="00D211FA" w:rsidRPr="00D211FA" w:rsidRDefault="00D211FA" w:rsidP="00C1715A">
      <w:pPr>
        <w:pStyle w:val="Prrafodelista"/>
        <w:spacing w:line="276" w:lineRule="auto"/>
        <w:ind w:left="1440"/>
        <w:rPr>
          <w:sz w:val="26"/>
          <w:szCs w:val="26"/>
          <w:lang w:val="es-AR"/>
        </w:rPr>
      </w:pPr>
    </w:p>
    <w:p w14:paraId="5B4647A5" w14:textId="33E89EB2" w:rsidR="009772B0" w:rsidRPr="00C1715A" w:rsidRDefault="009772B0" w:rsidP="00C1715A">
      <w:pPr>
        <w:pStyle w:val="Prrafodelista"/>
        <w:numPr>
          <w:ilvl w:val="0"/>
          <w:numId w:val="22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C1715A">
        <w:rPr>
          <w:color w:val="397D89" w:themeColor="accent1" w:themeShade="80"/>
          <w:sz w:val="26"/>
          <w:szCs w:val="26"/>
          <w:lang w:val="es-AR"/>
        </w:rPr>
        <w:t>Si conecto un “puente” entre los terminales 4 y 6 de J2, me quedan conectados entre sí los terminales 10 y 13 de U1C y U1D respectivamente. Como puedo hacer para conectarlos a GND sin</w:t>
      </w:r>
    </w:p>
    <w:p w14:paraId="3237654D" w14:textId="77777777" w:rsidR="009772B0" w:rsidRDefault="009772B0" w:rsidP="00807D33">
      <w:pPr>
        <w:pStyle w:val="Prrafodelista"/>
        <w:spacing w:line="276" w:lineRule="auto"/>
        <w:ind w:left="1080" w:firstLine="360"/>
        <w:rPr>
          <w:color w:val="397D89" w:themeColor="accent1" w:themeShade="80"/>
          <w:sz w:val="26"/>
          <w:szCs w:val="26"/>
          <w:lang w:val="es-AR"/>
        </w:rPr>
      </w:pPr>
      <w:r w:rsidRPr="009772B0">
        <w:rPr>
          <w:color w:val="397D89" w:themeColor="accent1" w:themeShade="80"/>
          <w:sz w:val="26"/>
          <w:szCs w:val="26"/>
          <w:lang w:val="es-AR"/>
        </w:rPr>
        <w:t>usar el conector J1?</w:t>
      </w:r>
    </w:p>
    <w:p w14:paraId="0763C240" w14:textId="409181F3" w:rsidR="00D211FA" w:rsidRPr="00D211FA" w:rsidRDefault="00D211FA" w:rsidP="00807D33">
      <w:pPr>
        <w:pStyle w:val="Prrafodelista"/>
        <w:spacing w:line="276" w:lineRule="auto"/>
        <w:ind w:left="1080" w:firstLine="360"/>
        <w:rPr>
          <w:sz w:val="26"/>
          <w:szCs w:val="26"/>
        </w:rPr>
      </w:pPr>
      <w:r w:rsidRPr="00D211FA">
        <w:rPr>
          <w:sz w:val="26"/>
          <w:szCs w:val="26"/>
        </w:rPr>
        <w:t>Conectando 2 u 8 de J2 con un cable a 4 o 2 de J7</w:t>
      </w:r>
    </w:p>
    <w:p w14:paraId="2BE5F26A" w14:textId="77777777" w:rsidR="00D211FA" w:rsidRDefault="00D211FA" w:rsidP="00C1715A">
      <w:pPr>
        <w:pStyle w:val="Prrafodelista"/>
        <w:spacing w:line="276" w:lineRule="auto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157FCE69" w14:textId="2CDE0CC5" w:rsidR="008F79A8" w:rsidRDefault="005E660F" w:rsidP="00C1715A">
      <w:pPr>
        <w:pStyle w:val="Prrafodelista"/>
        <w:numPr>
          <w:ilvl w:val="0"/>
          <w:numId w:val="22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C1715A">
        <w:rPr>
          <w:color w:val="397D89" w:themeColor="accent1" w:themeShade="80"/>
          <w:sz w:val="26"/>
          <w:szCs w:val="26"/>
          <w:lang w:val="es-AR"/>
        </w:rPr>
        <w:t>¿Qué pasa si conecto un puente entre los terminales 1 y 2 del conector J7?</w:t>
      </w:r>
    </w:p>
    <w:p w14:paraId="37E6144F" w14:textId="6EFCD8B6" w:rsidR="00C1715A" w:rsidRDefault="00C1715A" w:rsidP="00C1715A">
      <w:pPr>
        <w:pStyle w:val="Prrafodelista"/>
        <w:spacing w:line="276" w:lineRule="auto"/>
        <w:ind w:left="1440"/>
        <w:rPr>
          <w:sz w:val="26"/>
          <w:szCs w:val="26"/>
          <w:lang w:val="es-AR"/>
        </w:rPr>
      </w:pPr>
      <w:r w:rsidRPr="00C1715A">
        <w:rPr>
          <w:sz w:val="26"/>
          <w:szCs w:val="26"/>
          <w:lang w:val="es-AR"/>
        </w:rPr>
        <w:t>Se generará un cortocircuito.</w:t>
      </w:r>
    </w:p>
    <w:p w14:paraId="011280E7" w14:textId="77777777" w:rsidR="00F246F8" w:rsidRDefault="00F246F8" w:rsidP="00C1715A">
      <w:pPr>
        <w:pStyle w:val="Prrafodelista"/>
        <w:spacing w:line="276" w:lineRule="auto"/>
        <w:ind w:left="1440"/>
        <w:rPr>
          <w:sz w:val="26"/>
          <w:szCs w:val="26"/>
          <w:lang w:val="es-AR"/>
        </w:rPr>
      </w:pPr>
    </w:p>
    <w:p w14:paraId="38B66A9E" w14:textId="77777777" w:rsidR="00EB42B7" w:rsidRDefault="00EB42B7">
      <w:pPr>
        <w:rPr>
          <w:rFonts w:asciiTheme="majorHAnsi" w:hAnsiTheme="majorHAnsi"/>
          <w:b/>
          <w:noProof/>
          <w:color w:val="64B1BE" w:themeColor="accent1" w:themeShade="BF"/>
          <w:spacing w:val="-16"/>
          <w:sz w:val="56"/>
          <w:szCs w:val="56"/>
          <w:lang w:val="es-AR"/>
        </w:rPr>
      </w:pPr>
      <w:r>
        <w:rPr>
          <w:noProof/>
          <w:color w:val="64B1BE" w:themeColor="accent1" w:themeShade="BF"/>
          <w:sz w:val="56"/>
          <w:szCs w:val="56"/>
          <w:lang w:val="es-AR"/>
        </w:rPr>
        <w:br w:type="page"/>
      </w:r>
    </w:p>
    <w:p w14:paraId="2DFE8382" w14:textId="57CEEF12" w:rsidR="00F246F8" w:rsidRPr="00CA3378" w:rsidRDefault="00F246F8" w:rsidP="00F246F8">
      <w:pPr>
        <w:pStyle w:val="Ttulo1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85888" behindDoc="0" locked="0" layoutInCell="1" allowOverlap="1" wp14:anchorId="7E634E9C" wp14:editId="281DD9B9">
                <wp:simplePos x="0" y="0"/>
                <wp:positionH relativeFrom="margin">
                  <wp:align>left</wp:align>
                </wp:positionH>
                <wp:positionV relativeFrom="paragraph">
                  <wp:posOffset>1475349</wp:posOffset>
                </wp:positionV>
                <wp:extent cx="6562725" cy="0"/>
                <wp:effectExtent l="0" t="0" r="0" b="0"/>
                <wp:wrapNone/>
                <wp:docPr id="1878742000" name="Conector recto 187874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EEC12E4" id="Conector recto 1878742000" o:spid="_x0000_s1026" style="position:absolute;flip:y;z-index:25168588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116.15pt" to="516.75pt,1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" strokecolor="#a9d4db [3204]" strokeweight="2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color w:val="64B1BE" w:themeColor="accent1" w:themeShade="BF"/>
          <w:sz w:val="56"/>
          <w:szCs w:val="56"/>
          <w:lang w:val="es-AR"/>
        </w:rPr>
        <w:t>VERIFICACIÓN DE TABLA DE VERDAD DE UNA NAND, NIVELES TTL, CONSUMO DEL CIRCUITO INTEGRADO</w:t>
      </w:r>
    </w:p>
    <w:p w14:paraId="1807CD7F" w14:textId="77777777" w:rsidR="00F246F8" w:rsidRDefault="00F246F8" w:rsidP="00F246F8">
      <w:pPr>
        <w:spacing w:line="276" w:lineRule="auto"/>
        <w:ind w:firstLine="720"/>
        <w:rPr>
          <w:lang w:val="es-AR"/>
        </w:rPr>
      </w:pPr>
    </w:p>
    <w:p w14:paraId="3331B64B" w14:textId="77777777" w:rsidR="00F246F8" w:rsidRDefault="00F246F8" w:rsidP="00F246F8">
      <w:pPr>
        <w:spacing w:line="276" w:lineRule="auto"/>
        <w:rPr>
          <w:sz w:val="26"/>
          <w:szCs w:val="26"/>
          <w:lang w:val="es-AR"/>
        </w:rPr>
      </w:pPr>
    </w:p>
    <w:p w14:paraId="7A952B21" w14:textId="4D659C7C" w:rsidR="00807D33" w:rsidRPr="00A80225" w:rsidRDefault="00807D33" w:rsidP="00A80225">
      <w:pPr>
        <w:pStyle w:val="Prrafodelista"/>
        <w:numPr>
          <w:ilvl w:val="0"/>
          <w:numId w:val="23"/>
        </w:numPr>
        <w:spacing w:line="276" w:lineRule="auto"/>
        <w:rPr>
          <w:color w:val="397D89" w:themeColor="accent1" w:themeShade="80"/>
          <w:sz w:val="26"/>
          <w:szCs w:val="26"/>
        </w:rPr>
      </w:pPr>
      <w:proofErr w:type="spellStart"/>
      <w:r w:rsidRPr="00807D33">
        <w:rPr>
          <w:color w:val="397D89" w:themeColor="accent1" w:themeShade="80"/>
          <w:sz w:val="26"/>
          <w:szCs w:val="26"/>
        </w:rPr>
        <w:t>Armá</w:t>
      </w:r>
      <w:proofErr w:type="spellEnd"/>
      <w:r w:rsidRPr="00807D33">
        <w:rPr>
          <w:color w:val="397D89" w:themeColor="accent1" w:themeShade="80"/>
          <w:sz w:val="26"/>
          <w:szCs w:val="26"/>
        </w:rPr>
        <w:t xml:space="preserve"> el circuito descripto en el punto 2 anterior y luego de verificar las conexiones, </w:t>
      </w:r>
      <w:proofErr w:type="spellStart"/>
      <w:r w:rsidRPr="00807D33">
        <w:rPr>
          <w:color w:val="397D89" w:themeColor="accent1" w:themeShade="80"/>
          <w:sz w:val="26"/>
          <w:szCs w:val="26"/>
        </w:rPr>
        <w:t>alimentá</w:t>
      </w:r>
      <w:proofErr w:type="spellEnd"/>
      <w:r w:rsidRPr="00807D33">
        <w:rPr>
          <w:color w:val="397D89" w:themeColor="accent1" w:themeShade="80"/>
          <w:sz w:val="26"/>
          <w:szCs w:val="26"/>
        </w:rPr>
        <w:t xml:space="preserve"> la plaqueta.</w:t>
      </w:r>
    </w:p>
    <w:p w14:paraId="63062AAE" w14:textId="106D194B" w:rsidR="00807D33" w:rsidRPr="00807D33" w:rsidRDefault="00807D33" w:rsidP="00807D33">
      <w:pPr>
        <w:pStyle w:val="Prrafodelista"/>
        <w:spacing w:line="276" w:lineRule="auto"/>
        <w:ind w:left="1080"/>
        <w:rPr>
          <w:color w:val="397D89" w:themeColor="accent1" w:themeShade="80"/>
          <w:sz w:val="26"/>
          <w:szCs w:val="26"/>
        </w:rPr>
      </w:pPr>
      <w:r>
        <w:rPr>
          <w:noProof/>
          <w:color w:val="A9D4DB" w:themeColor="accent1"/>
          <w:sz w:val="26"/>
          <w:szCs w:val="26"/>
        </w:rPr>
        <w:drawing>
          <wp:inline distT="0" distB="0" distL="0" distR="0" wp14:anchorId="446FFD5E" wp14:editId="1757DA4D">
            <wp:extent cx="2759710" cy="2719754"/>
            <wp:effectExtent l="0" t="0" r="2540" b="4445"/>
            <wp:docPr id="178462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25270" name="Imagen 178462527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51" b="2835"/>
                    <a:stretch/>
                  </pic:blipFill>
                  <pic:spPr bwMode="auto">
                    <a:xfrm>
                      <a:off x="0" y="0"/>
                      <a:ext cx="2786102" cy="27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A9D4DB" w:themeColor="accent1"/>
          <w:sz w:val="26"/>
          <w:szCs w:val="26"/>
        </w:rPr>
        <w:drawing>
          <wp:inline distT="0" distB="0" distL="0" distR="0" wp14:anchorId="134FF6EE" wp14:editId="73561874">
            <wp:extent cx="2561530" cy="2735775"/>
            <wp:effectExtent l="0" t="0" r="0" b="7620"/>
            <wp:docPr id="11690017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01741" name="Imagen 116900174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19884" r="21" b="12"/>
                    <a:stretch/>
                  </pic:blipFill>
                  <pic:spPr bwMode="auto">
                    <a:xfrm>
                      <a:off x="0" y="0"/>
                      <a:ext cx="2569743" cy="27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2638" w14:textId="77777777" w:rsidR="00807D33" w:rsidRPr="00807D33" w:rsidRDefault="00807D33" w:rsidP="00807D33">
      <w:pPr>
        <w:pStyle w:val="Prrafodelista"/>
        <w:spacing w:line="276" w:lineRule="auto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7B8CD810" w14:textId="4E95A5D3" w:rsidR="00F246F8" w:rsidRPr="00807D33" w:rsidRDefault="00807D33" w:rsidP="00807D33">
      <w:pPr>
        <w:pStyle w:val="Prrafodelista"/>
        <w:numPr>
          <w:ilvl w:val="0"/>
          <w:numId w:val="23"/>
        </w:numPr>
        <w:spacing w:line="276" w:lineRule="auto"/>
        <w:rPr>
          <w:color w:val="397D89" w:themeColor="accent1" w:themeShade="80"/>
          <w:sz w:val="26"/>
          <w:szCs w:val="26"/>
          <w:lang w:val="es-AR"/>
        </w:rPr>
      </w:pPr>
      <w:r w:rsidRPr="00807D33">
        <w:rPr>
          <w:color w:val="397D89" w:themeColor="accent1" w:themeShade="80"/>
          <w:sz w:val="26"/>
          <w:szCs w:val="26"/>
          <w:lang w:val="es-AR"/>
        </w:rPr>
        <w:t>Medí la tensión de Alimentación.</w:t>
      </w:r>
    </w:p>
    <w:p w14:paraId="3DD30434" w14:textId="2D16B1C6" w:rsidR="005E660F" w:rsidRPr="00A23920" w:rsidRDefault="00807D33" w:rsidP="00A80225">
      <w:pPr>
        <w:pStyle w:val="Prrafodelista"/>
        <w:spacing w:line="276" w:lineRule="auto"/>
        <w:ind w:left="1080"/>
        <w:rPr>
          <w:sz w:val="26"/>
          <w:szCs w:val="26"/>
          <w:lang w:val="es-AR"/>
        </w:rPr>
      </w:pPr>
      <w:r w:rsidRPr="00807D33">
        <w:rPr>
          <w:sz w:val="26"/>
          <w:szCs w:val="26"/>
          <w:lang w:val="es-AR"/>
        </w:rPr>
        <w:t>4,96</w:t>
      </w:r>
      <w:r w:rsidR="00A80225">
        <w:rPr>
          <w:sz w:val="26"/>
          <w:szCs w:val="26"/>
          <w:lang w:val="es-AR"/>
        </w:rPr>
        <w:t>V</w:t>
      </w:r>
    </w:p>
    <w:p w14:paraId="6697FE8B" w14:textId="5A03F407" w:rsidR="005E660F" w:rsidRPr="005E660F" w:rsidRDefault="005E660F" w:rsidP="005E660F">
      <w:pPr>
        <w:pStyle w:val="Prrafodelista"/>
        <w:numPr>
          <w:ilvl w:val="0"/>
          <w:numId w:val="23"/>
        </w:numPr>
        <w:spacing w:line="276" w:lineRule="auto"/>
        <w:rPr>
          <w:color w:val="397D89" w:themeColor="accent1" w:themeShade="80"/>
          <w:sz w:val="26"/>
          <w:szCs w:val="26"/>
        </w:rPr>
      </w:pPr>
      <w:proofErr w:type="spellStart"/>
      <w:r w:rsidRPr="005E660F">
        <w:rPr>
          <w:color w:val="397D89" w:themeColor="accent1" w:themeShade="80"/>
          <w:sz w:val="26"/>
          <w:szCs w:val="26"/>
        </w:rPr>
        <w:t>Verificá</w:t>
      </w:r>
      <w:proofErr w:type="spellEnd"/>
      <w:r w:rsidRPr="005E660F">
        <w:rPr>
          <w:color w:val="397D89" w:themeColor="accent1" w:themeShade="80"/>
          <w:sz w:val="26"/>
          <w:szCs w:val="26"/>
        </w:rPr>
        <w:t xml:space="preserve"> el comportamiento de la compuerta NAND y </w:t>
      </w:r>
      <w:proofErr w:type="spellStart"/>
      <w:r w:rsidRPr="005E660F">
        <w:rPr>
          <w:color w:val="397D89" w:themeColor="accent1" w:themeShade="80"/>
          <w:sz w:val="26"/>
          <w:szCs w:val="26"/>
        </w:rPr>
        <w:t>comprobá</w:t>
      </w:r>
      <w:proofErr w:type="spellEnd"/>
      <w:r w:rsidRPr="005E660F">
        <w:rPr>
          <w:color w:val="397D89" w:themeColor="accent1" w:themeShade="80"/>
          <w:sz w:val="26"/>
          <w:szCs w:val="26"/>
        </w:rPr>
        <w:t xml:space="preserve"> la tabla de verdad.</w:t>
      </w:r>
    </w:p>
    <w:p w14:paraId="55B4CF0C" w14:textId="577A19E8" w:rsidR="005E660F" w:rsidRPr="00A80225" w:rsidRDefault="005E660F" w:rsidP="00A80225">
      <w:pPr>
        <w:pStyle w:val="Prrafodelista"/>
        <w:spacing w:line="276" w:lineRule="auto"/>
        <w:ind w:left="1080"/>
        <w:rPr>
          <w:sz w:val="26"/>
          <w:szCs w:val="26"/>
        </w:rPr>
      </w:pPr>
      <w:r>
        <w:rPr>
          <w:sz w:val="26"/>
          <w:szCs w:val="26"/>
        </w:rPr>
        <w:t>Probamos los 4 posibles casos y comprobamos que es una compuerta NAND.</w:t>
      </w:r>
    </w:p>
    <w:p w14:paraId="546049A2" w14:textId="77777777" w:rsidR="005E660F" w:rsidRPr="005E660F" w:rsidRDefault="005E660F" w:rsidP="005E660F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5E660F">
        <w:rPr>
          <w:color w:val="397D89" w:themeColor="accent1" w:themeShade="80"/>
          <w:sz w:val="26"/>
          <w:szCs w:val="26"/>
          <w:lang w:val="es-AR"/>
        </w:rPr>
        <w:t>4) Medí cual es la tensión de salida de la compuerta NAND en los siguientes casos</w:t>
      </w:r>
    </w:p>
    <w:p w14:paraId="0CF5BBDF" w14:textId="5223F08F" w:rsidR="005E660F" w:rsidRPr="005E660F" w:rsidRDefault="005E660F" w:rsidP="005E660F">
      <w:pPr>
        <w:ind w:left="720" w:firstLine="720"/>
        <w:rPr>
          <w:color w:val="397D89" w:themeColor="accent1" w:themeShade="80"/>
          <w:sz w:val="26"/>
          <w:szCs w:val="26"/>
          <w:lang w:val="es-AR"/>
        </w:rPr>
      </w:pPr>
      <w:r w:rsidRPr="005E660F">
        <w:rPr>
          <w:color w:val="397D89" w:themeColor="accent1" w:themeShade="80"/>
          <w:sz w:val="26"/>
          <w:szCs w:val="26"/>
          <w:lang w:val="es-AR"/>
        </w:rPr>
        <w:t>a) cuando la salida es '1'</w:t>
      </w:r>
      <w:r>
        <w:rPr>
          <w:color w:val="397D89" w:themeColor="accent1" w:themeShade="80"/>
          <w:sz w:val="26"/>
          <w:szCs w:val="26"/>
          <w:lang w:val="es-AR"/>
        </w:rPr>
        <w:t>.</w:t>
      </w:r>
      <w:r w:rsidRPr="005E660F">
        <w:rPr>
          <w:sz w:val="26"/>
          <w:szCs w:val="26"/>
          <w:lang w:val="es-AR"/>
        </w:rPr>
        <w:t xml:space="preserve"> 3,27V</w:t>
      </w:r>
    </w:p>
    <w:p w14:paraId="4A3522B1" w14:textId="12F0ED01" w:rsidR="005E660F" w:rsidRPr="005E660F" w:rsidRDefault="005E660F" w:rsidP="005E660F">
      <w:pPr>
        <w:ind w:left="720" w:firstLine="720"/>
        <w:rPr>
          <w:color w:val="397D89" w:themeColor="accent1" w:themeShade="80"/>
          <w:sz w:val="26"/>
          <w:szCs w:val="26"/>
          <w:lang w:val="es-AR"/>
        </w:rPr>
      </w:pPr>
      <w:r w:rsidRPr="005E660F">
        <w:rPr>
          <w:color w:val="397D89" w:themeColor="accent1" w:themeShade="80"/>
          <w:sz w:val="26"/>
          <w:szCs w:val="26"/>
          <w:lang w:val="es-AR"/>
        </w:rPr>
        <w:t>b) cuando la salida es '0'</w:t>
      </w:r>
      <w:r>
        <w:rPr>
          <w:color w:val="397D89" w:themeColor="accent1" w:themeShade="80"/>
          <w:sz w:val="26"/>
          <w:szCs w:val="26"/>
          <w:lang w:val="es-AR"/>
        </w:rPr>
        <w:t xml:space="preserve">. </w:t>
      </w:r>
      <w:r w:rsidRPr="005E660F">
        <w:rPr>
          <w:sz w:val="26"/>
          <w:szCs w:val="26"/>
          <w:lang w:val="es-AR"/>
        </w:rPr>
        <w:t>0,29V</w:t>
      </w:r>
    </w:p>
    <w:p w14:paraId="4C64C140" w14:textId="4784135F" w:rsidR="005E660F" w:rsidRPr="00A80225" w:rsidRDefault="005E660F" w:rsidP="00A80225">
      <w:pPr>
        <w:ind w:left="720" w:firstLine="720"/>
        <w:rPr>
          <w:sz w:val="26"/>
          <w:szCs w:val="26"/>
          <w:lang w:val="es-AR"/>
        </w:rPr>
      </w:pPr>
      <w:r w:rsidRPr="005E660F">
        <w:rPr>
          <w:color w:val="397D89" w:themeColor="accent1" w:themeShade="80"/>
          <w:sz w:val="26"/>
          <w:szCs w:val="26"/>
          <w:lang w:val="es-AR"/>
        </w:rPr>
        <w:t xml:space="preserve">c) </w:t>
      </w:r>
      <w:proofErr w:type="spellStart"/>
      <w:r w:rsidRPr="005E660F">
        <w:rPr>
          <w:color w:val="397D89" w:themeColor="accent1" w:themeShade="80"/>
          <w:sz w:val="26"/>
          <w:szCs w:val="26"/>
          <w:lang w:val="es-AR"/>
        </w:rPr>
        <w:t>Desconectá</w:t>
      </w:r>
      <w:proofErr w:type="spellEnd"/>
      <w:r w:rsidRPr="005E660F">
        <w:rPr>
          <w:color w:val="397D89" w:themeColor="accent1" w:themeShade="80"/>
          <w:sz w:val="26"/>
          <w:szCs w:val="26"/>
          <w:lang w:val="es-AR"/>
        </w:rPr>
        <w:t xml:space="preserve"> los </w:t>
      </w:r>
      <w:proofErr w:type="spellStart"/>
      <w:r w:rsidRPr="005E660F">
        <w:rPr>
          <w:color w:val="397D89" w:themeColor="accent1" w:themeShade="80"/>
          <w:sz w:val="26"/>
          <w:szCs w:val="26"/>
          <w:lang w:val="es-AR"/>
        </w:rPr>
        <w:t>LEDs</w:t>
      </w:r>
      <w:proofErr w:type="spellEnd"/>
      <w:r w:rsidRPr="005E660F">
        <w:rPr>
          <w:color w:val="397D89" w:themeColor="accent1" w:themeShade="80"/>
          <w:sz w:val="26"/>
          <w:szCs w:val="26"/>
          <w:lang w:val="es-AR"/>
        </w:rPr>
        <w:t xml:space="preserve"> y </w:t>
      </w:r>
      <w:proofErr w:type="spellStart"/>
      <w:r w:rsidRPr="005E660F">
        <w:rPr>
          <w:color w:val="397D89" w:themeColor="accent1" w:themeShade="80"/>
          <w:sz w:val="26"/>
          <w:szCs w:val="26"/>
          <w:lang w:val="es-AR"/>
        </w:rPr>
        <w:t>volvé</w:t>
      </w:r>
      <w:proofErr w:type="spellEnd"/>
      <w:r w:rsidRPr="005E660F">
        <w:rPr>
          <w:color w:val="397D89" w:themeColor="accent1" w:themeShade="80"/>
          <w:sz w:val="26"/>
          <w:szCs w:val="26"/>
          <w:lang w:val="es-AR"/>
        </w:rPr>
        <w:t xml:space="preserve"> a realizar la medición</w:t>
      </w:r>
      <w:r>
        <w:rPr>
          <w:color w:val="397D89" w:themeColor="accent1" w:themeShade="80"/>
          <w:sz w:val="26"/>
          <w:szCs w:val="26"/>
          <w:lang w:val="es-AR"/>
        </w:rPr>
        <w:t>.</w:t>
      </w:r>
      <w:r w:rsidRPr="005E660F">
        <w:t xml:space="preserve"> </w:t>
      </w:r>
      <w:r w:rsidRPr="005E660F">
        <w:rPr>
          <w:sz w:val="26"/>
          <w:szCs w:val="26"/>
          <w:lang w:val="es-AR"/>
        </w:rPr>
        <w:t>0,13</w:t>
      </w:r>
      <w:proofErr w:type="gramStart"/>
      <w:r w:rsidRPr="005E660F">
        <w:rPr>
          <w:sz w:val="26"/>
          <w:szCs w:val="26"/>
          <w:lang w:val="es-AR"/>
        </w:rPr>
        <w:t xml:space="preserve">V  </w:t>
      </w:r>
      <w:r>
        <w:rPr>
          <w:sz w:val="26"/>
          <w:szCs w:val="26"/>
          <w:lang w:val="es-AR"/>
        </w:rPr>
        <w:t>y</w:t>
      </w:r>
      <w:proofErr w:type="gramEnd"/>
      <w:r w:rsidRPr="005E660F">
        <w:rPr>
          <w:sz w:val="26"/>
          <w:szCs w:val="26"/>
          <w:lang w:val="es-AR"/>
        </w:rPr>
        <w:t xml:space="preserve">  3,05V</w:t>
      </w:r>
    </w:p>
    <w:p w14:paraId="14578FD7" w14:textId="525AB2D6" w:rsidR="005E660F" w:rsidRDefault="005E660F" w:rsidP="005E660F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proofErr w:type="gramStart"/>
      <w:r>
        <w:rPr>
          <w:color w:val="397D89" w:themeColor="accent1" w:themeShade="80"/>
          <w:sz w:val="26"/>
          <w:szCs w:val="26"/>
          <w:lang w:val="es-AR"/>
        </w:rPr>
        <w:t>5)</w:t>
      </w:r>
      <w:r w:rsidRPr="005E660F">
        <w:rPr>
          <w:color w:val="397D89" w:themeColor="accent1" w:themeShade="80"/>
          <w:sz w:val="26"/>
          <w:szCs w:val="26"/>
          <w:lang w:val="es-AR"/>
        </w:rPr>
        <w:t>¿</w:t>
      </w:r>
      <w:proofErr w:type="gramEnd"/>
      <w:r w:rsidRPr="005E660F">
        <w:rPr>
          <w:color w:val="397D89" w:themeColor="accent1" w:themeShade="80"/>
          <w:sz w:val="26"/>
          <w:szCs w:val="26"/>
          <w:lang w:val="es-AR"/>
        </w:rPr>
        <w:t xml:space="preserve">Como </w:t>
      </w:r>
      <w:proofErr w:type="spellStart"/>
      <w:r w:rsidRPr="005E660F">
        <w:rPr>
          <w:color w:val="397D89" w:themeColor="accent1" w:themeShade="80"/>
          <w:sz w:val="26"/>
          <w:szCs w:val="26"/>
          <w:lang w:val="es-AR"/>
        </w:rPr>
        <w:t>podés</w:t>
      </w:r>
      <w:proofErr w:type="spellEnd"/>
      <w:r w:rsidRPr="005E660F">
        <w:rPr>
          <w:color w:val="397D89" w:themeColor="accent1" w:themeShade="80"/>
          <w:sz w:val="26"/>
          <w:szCs w:val="26"/>
          <w:lang w:val="es-AR"/>
        </w:rPr>
        <w:t xml:space="preserve"> hacer para medir la corriente que consume el circuito?</w:t>
      </w:r>
    </w:p>
    <w:p w14:paraId="2B7CAF6D" w14:textId="641CFF89" w:rsidR="003723F5" w:rsidRDefault="005E660F" w:rsidP="00A80225">
      <w:pPr>
        <w:ind w:left="1080"/>
        <w:rPr>
          <w:sz w:val="26"/>
          <w:szCs w:val="26"/>
        </w:rPr>
      </w:pPr>
      <w:r w:rsidRPr="005E660F">
        <w:rPr>
          <w:sz w:val="26"/>
          <w:szCs w:val="26"/>
        </w:rPr>
        <w:t>Desconecta</w:t>
      </w:r>
      <w:r w:rsidR="003723F5">
        <w:rPr>
          <w:sz w:val="26"/>
          <w:szCs w:val="26"/>
        </w:rPr>
        <w:t>mos</w:t>
      </w:r>
      <w:r w:rsidRPr="005E660F">
        <w:rPr>
          <w:sz w:val="26"/>
          <w:szCs w:val="26"/>
        </w:rPr>
        <w:t xml:space="preserve"> la fuente y hac</w:t>
      </w:r>
      <w:r w:rsidR="003723F5">
        <w:rPr>
          <w:sz w:val="26"/>
          <w:szCs w:val="26"/>
        </w:rPr>
        <w:t xml:space="preserve">emos </w:t>
      </w:r>
      <w:r w:rsidRPr="005E660F">
        <w:rPr>
          <w:sz w:val="26"/>
          <w:szCs w:val="26"/>
        </w:rPr>
        <w:t>pasar la corriente por el multímetro</w:t>
      </w:r>
      <w:r>
        <w:rPr>
          <w:sz w:val="26"/>
          <w:szCs w:val="26"/>
        </w:rPr>
        <w:t xml:space="preserve">, </w:t>
      </w:r>
      <w:r w:rsidRPr="005E660F">
        <w:rPr>
          <w:sz w:val="26"/>
          <w:szCs w:val="26"/>
        </w:rPr>
        <w:t xml:space="preserve">conectándolo </w:t>
      </w:r>
      <w:r w:rsidR="003723F5">
        <w:rPr>
          <w:sz w:val="26"/>
          <w:szCs w:val="26"/>
        </w:rPr>
        <w:t>con e</w:t>
      </w:r>
      <w:r w:rsidRPr="005E660F">
        <w:rPr>
          <w:sz w:val="26"/>
          <w:szCs w:val="26"/>
        </w:rPr>
        <w:t>l circuito</w:t>
      </w:r>
      <w:r>
        <w:rPr>
          <w:sz w:val="26"/>
          <w:szCs w:val="26"/>
        </w:rPr>
        <w:t>.</w:t>
      </w:r>
    </w:p>
    <w:p w14:paraId="22DE63B9" w14:textId="2E85F0E3" w:rsidR="003723F5" w:rsidRPr="003723F5" w:rsidRDefault="003723F5" w:rsidP="003723F5">
      <w:pPr>
        <w:pStyle w:val="Prrafodelista"/>
        <w:numPr>
          <w:ilvl w:val="0"/>
          <w:numId w:val="24"/>
        </w:numPr>
        <w:rPr>
          <w:color w:val="397D89" w:themeColor="accent1" w:themeShade="80"/>
          <w:sz w:val="26"/>
          <w:szCs w:val="26"/>
        </w:rPr>
      </w:pPr>
      <w:r w:rsidRPr="003723F5">
        <w:rPr>
          <w:color w:val="397D89" w:themeColor="accent1" w:themeShade="80"/>
          <w:sz w:val="26"/>
          <w:szCs w:val="26"/>
        </w:rPr>
        <w:t>Medí la corriente que consume el circuito con todas las entradas desconectadas.</w:t>
      </w:r>
    </w:p>
    <w:p w14:paraId="15D5FA30" w14:textId="3C92BB02" w:rsidR="00A80225" w:rsidRPr="00A80225" w:rsidRDefault="003723F5" w:rsidP="00A80225">
      <w:pPr>
        <w:ind w:left="720" w:firstLine="360"/>
        <w:rPr>
          <w:sz w:val="26"/>
          <w:szCs w:val="26"/>
        </w:rPr>
      </w:pPr>
      <w:r>
        <w:rPr>
          <w:color w:val="397D89" w:themeColor="accent1" w:themeShade="80"/>
          <w:sz w:val="26"/>
          <w:szCs w:val="26"/>
        </w:rPr>
        <w:t xml:space="preserve"> </w:t>
      </w:r>
      <w:r w:rsidRPr="003723F5">
        <w:rPr>
          <w:sz w:val="26"/>
          <w:szCs w:val="26"/>
        </w:rPr>
        <w:t>3,63mA</w:t>
      </w:r>
    </w:p>
    <w:p w14:paraId="65B0AB21" w14:textId="381850C5" w:rsidR="003723F5" w:rsidRPr="003723F5" w:rsidRDefault="003723F5" w:rsidP="003723F5">
      <w:pPr>
        <w:pStyle w:val="Prrafodelista"/>
        <w:numPr>
          <w:ilvl w:val="0"/>
          <w:numId w:val="24"/>
        </w:numPr>
        <w:rPr>
          <w:color w:val="397D89" w:themeColor="accent1" w:themeShade="80"/>
          <w:sz w:val="26"/>
          <w:szCs w:val="26"/>
        </w:rPr>
      </w:pPr>
      <w:r w:rsidRPr="003723F5">
        <w:rPr>
          <w:color w:val="397D89" w:themeColor="accent1" w:themeShade="80"/>
          <w:sz w:val="26"/>
          <w:szCs w:val="26"/>
        </w:rPr>
        <w:t>Medí la corriente que consume el circuito con todas las entradas conectadas a GND.</w:t>
      </w:r>
      <w:r>
        <w:rPr>
          <w:color w:val="397D89" w:themeColor="accent1" w:themeShade="80"/>
          <w:sz w:val="26"/>
          <w:szCs w:val="26"/>
        </w:rPr>
        <w:t xml:space="preserve"> </w:t>
      </w:r>
      <w:r w:rsidRPr="003723F5">
        <w:rPr>
          <w:sz w:val="26"/>
          <w:szCs w:val="26"/>
        </w:rPr>
        <w:t>1,09mA</w:t>
      </w:r>
    </w:p>
    <w:p w14:paraId="72C18EF1" w14:textId="77777777" w:rsidR="003723F5" w:rsidRPr="003723F5" w:rsidRDefault="003723F5" w:rsidP="003723F5">
      <w:pPr>
        <w:ind w:left="720"/>
        <w:rPr>
          <w:color w:val="397D89" w:themeColor="accent1" w:themeShade="80"/>
          <w:sz w:val="26"/>
          <w:szCs w:val="26"/>
        </w:rPr>
      </w:pPr>
    </w:p>
    <w:p w14:paraId="7D0441D3" w14:textId="77777777" w:rsidR="00EB42B7" w:rsidRDefault="00EB42B7">
      <w:pPr>
        <w:rPr>
          <w:rFonts w:asciiTheme="majorHAnsi" w:hAnsiTheme="majorHAnsi"/>
          <w:b/>
          <w:noProof/>
          <w:color w:val="64B1BE" w:themeColor="accent1" w:themeShade="BF"/>
          <w:spacing w:val="-16"/>
          <w:sz w:val="56"/>
          <w:szCs w:val="56"/>
          <w:lang w:val="es-AR"/>
        </w:rPr>
      </w:pPr>
      <w:r>
        <w:rPr>
          <w:noProof/>
          <w:color w:val="64B1BE" w:themeColor="accent1" w:themeShade="BF"/>
          <w:sz w:val="56"/>
          <w:szCs w:val="56"/>
          <w:lang w:val="es-AR"/>
        </w:rPr>
        <w:br w:type="page"/>
      </w:r>
    </w:p>
    <w:p w14:paraId="4534F239" w14:textId="5AAEBFE3" w:rsidR="003723F5" w:rsidRPr="00CA3378" w:rsidRDefault="003723F5" w:rsidP="003723F5">
      <w:pPr>
        <w:pStyle w:val="Ttulo1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87936" behindDoc="0" locked="0" layoutInCell="1" allowOverlap="1" wp14:anchorId="1A629DE1" wp14:editId="1563163C">
                <wp:simplePos x="0" y="0"/>
                <wp:positionH relativeFrom="margin">
                  <wp:align>left</wp:align>
                </wp:positionH>
                <wp:positionV relativeFrom="paragraph">
                  <wp:posOffset>979542</wp:posOffset>
                </wp:positionV>
                <wp:extent cx="6562725" cy="0"/>
                <wp:effectExtent l="0" t="0" r="0" b="0"/>
                <wp:wrapNone/>
                <wp:docPr id="2062712503" name="Conector recto 206271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25521A4" id="Conector recto 2062712503" o:spid="_x0000_s1026" style="position:absolute;flip:y;z-index:25168793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77.15pt" to="516.75pt,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" strokecolor="#a9d4db [3204]" strokeweight="2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color w:val="64B1BE" w:themeColor="accent1" w:themeShade="BF"/>
          <w:sz w:val="56"/>
          <w:szCs w:val="56"/>
          <w:lang w:val="es-AR"/>
        </w:rPr>
        <w:t>INFLUENCIA DE LA CARGA EN LAS TENSIONES DE SALIDA TTL</w:t>
      </w:r>
    </w:p>
    <w:p w14:paraId="1B3D513F" w14:textId="77777777" w:rsidR="003723F5" w:rsidRDefault="003723F5" w:rsidP="003723F5">
      <w:pPr>
        <w:spacing w:line="276" w:lineRule="auto"/>
        <w:ind w:firstLine="720"/>
        <w:rPr>
          <w:lang w:val="es-AR"/>
        </w:rPr>
      </w:pPr>
    </w:p>
    <w:p w14:paraId="48C06C7D" w14:textId="77777777" w:rsidR="00C03BC5" w:rsidRDefault="00C03BC5" w:rsidP="003723F5">
      <w:pPr>
        <w:ind w:firstLine="720"/>
        <w:rPr>
          <w:color w:val="397D89" w:themeColor="accent1" w:themeShade="80"/>
          <w:sz w:val="26"/>
          <w:szCs w:val="26"/>
          <w:lang w:val="es-AR"/>
        </w:rPr>
      </w:pPr>
    </w:p>
    <w:p w14:paraId="13A270CF" w14:textId="2A9C499A" w:rsidR="003723F5" w:rsidRPr="003723F5" w:rsidRDefault="003723F5" w:rsidP="003723F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3723F5">
        <w:rPr>
          <w:color w:val="397D89" w:themeColor="accent1" w:themeShade="80"/>
          <w:sz w:val="26"/>
          <w:szCs w:val="26"/>
          <w:lang w:val="es-AR"/>
        </w:rPr>
        <w:t>Armá</w:t>
      </w:r>
      <w:proofErr w:type="spellEnd"/>
      <w:r w:rsidRPr="003723F5">
        <w:rPr>
          <w:color w:val="397D89" w:themeColor="accent1" w:themeShade="80"/>
          <w:sz w:val="26"/>
          <w:szCs w:val="26"/>
          <w:lang w:val="es-AR"/>
        </w:rPr>
        <w:t xml:space="preserve"> un circuito que permita obtener un '1' a la salida de U1A.</w:t>
      </w:r>
    </w:p>
    <w:p w14:paraId="41D156DF" w14:textId="16FE8075" w:rsidR="00A80225" w:rsidRDefault="003723F5" w:rsidP="00A80225">
      <w:pPr>
        <w:ind w:firstLine="720"/>
        <w:rPr>
          <w:sz w:val="26"/>
          <w:szCs w:val="26"/>
          <w:lang w:val="es-AR"/>
        </w:rPr>
      </w:pPr>
      <w:r w:rsidRPr="003723F5">
        <w:rPr>
          <w:color w:val="397D89" w:themeColor="accent1" w:themeShade="80"/>
          <w:sz w:val="26"/>
          <w:szCs w:val="26"/>
          <w:lang w:val="es-AR"/>
        </w:rPr>
        <w:t>Ahora medí la tensión en vacío (sin ninguna resistencia conectada).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="00C63139">
        <w:rPr>
          <w:sz w:val="26"/>
          <w:szCs w:val="26"/>
          <w:lang w:val="es-AR"/>
        </w:rPr>
        <w:t>4,53V</w:t>
      </w:r>
    </w:p>
    <w:p w14:paraId="15A9F4BE" w14:textId="77777777" w:rsidR="00C63139" w:rsidRPr="00C63139" w:rsidRDefault="00C63139" w:rsidP="00C63139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C63139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63139">
        <w:rPr>
          <w:color w:val="397D89" w:themeColor="accent1" w:themeShade="80"/>
          <w:sz w:val="26"/>
          <w:szCs w:val="26"/>
          <w:lang w:val="es-AR"/>
        </w:rPr>
        <w:t xml:space="preserve"> un puente entre los terminales 2 y 3 de J8. </w:t>
      </w:r>
    </w:p>
    <w:p w14:paraId="341ED632" w14:textId="77777777" w:rsidR="00C63139" w:rsidRPr="00C63139" w:rsidRDefault="00C63139" w:rsidP="00C63139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63139">
        <w:rPr>
          <w:color w:val="397D89" w:themeColor="accent1" w:themeShade="80"/>
          <w:sz w:val="26"/>
          <w:szCs w:val="26"/>
          <w:lang w:val="es-AR"/>
        </w:rPr>
        <w:t xml:space="preserve">1) Ahora medí los valores de tensión que </w:t>
      </w:r>
      <w:proofErr w:type="spellStart"/>
      <w:r w:rsidRPr="00C63139">
        <w:rPr>
          <w:color w:val="397D89" w:themeColor="accent1" w:themeShade="80"/>
          <w:sz w:val="26"/>
          <w:szCs w:val="26"/>
          <w:lang w:val="es-AR"/>
        </w:rPr>
        <w:t>obtenés</w:t>
      </w:r>
      <w:proofErr w:type="spellEnd"/>
      <w:r w:rsidRPr="00C63139">
        <w:rPr>
          <w:color w:val="397D89" w:themeColor="accent1" w:themeShade="80"/>
          <w:sz w:val="26"/>
          <w:szCs w:val="26"/>
          <w:lang w:val="es-AR"/>
        </w:rPr>
        <w:t xml:space="preserve"> con:</w:t>
      </w:r>
    </w:p>
    <w:p w14:paraId="1E0C0658" w14:textId="085C70C1" w:rsidR="00C63139" w:rsidRPr="00C63139" w:rsidRDefault="00C63139" w:rsidP="00C63139">
      <w:pPr>
        <w:ind w:firstLine="720"/>
        <w:rPr>
          <w:sz w:val="26"/>
          <w:szCs w:val="26"/>
          <w:lang w:val="es-AR"/>
        </w:rPr>
      </w:pPr>
      <w:r w:rsidRPr="00C63139">
        <w:rPr>
          <w:color w:val="397D89" w:themeColor="accent1" w:themeShade="80"/>
          <w:sz w:val="26"/>
          <w:szCs w:val="26"/>
          <w:lang w:val="es-AR"/>
        </w:rPr>
        <w:t>a) Un puente entre los terminales 1 y 2 de J5.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>
        <w:rPr>
          <w:sz w:val="26"/>
          <w:szCs w:val="26"/>
          <w:lang w:val="es-AR"/>
        </w:rPr>
        <w:t>3,25V</w:t>
      </w:r>
    </w:p>
    <w:p w14:paraId="26CC99FC" w14:textId="150556AF" w:rsidR="00C63139" w:rsidRPr="00C63139" w:rsidRDefault="00C63139" w:rsidP="00C63139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63139">
        <w:rPr>
          <w:color w:val="397D89" w:themeColor="accent1" w:themeShade="80"/>
          <w:sz w:val="26"/>
          <w:szCs w:val="26"/>
          <w:lang w:val="es-AR"/>
        </w:rPr>
        <w:t xml:space="preserve">b) Manteniendo el puente anterior, </w:t>
      </w:r>
      <w:proofErr w:type="spellStart"/>
      <w:r w:rsidRPr="00C63139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63139">
        <w:rPr>
          <w:color w:val="397D89" w:themeColor="accent1" w:themeShade="80"/>
          <w:sz w:val="26"/>
          <w:szCs w:val="26"/>
          <w:lang w:val="es-AR"/>
        </w:rPr>
        <w:t xml:space="preserve"> otro puente entre 3 y 4.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63139">
        <w:rPr>
          <w:sz w:val="26"/>
          <w:szCs w:val="26"/>
          <w:lang w:val="es-AR"/>
        </w:rPr>
        <w:t>3,07V</w:t>
      </w:r>
    </w:p>
    <w:p w14:paraId="5872E0D4" w14:textId="081E01E3" w:rsidR="00C63139" w:rsidRPr="00C63139" w:rsidRDefault="00C63139" w:rsidP="00C63139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63139">
        <w:rPr>
          <w:color w:val="397D89" w:themeColor="accent1" w:themeShade="80"/>
          <w:sz w:val="26"/>
          <w:szCs w:val="26"/>
          <w:lang w:val="es-AR"/>
        </w:rPr>
        <w:t xml:space="preserve">c) Manteniendo los puentes anteriores, </w:t>
      </w:r>
      <w:proofErr w:type="spellStart"/>
      <w:r w:rsidRPr="00C63139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63139">
        <w:rPr>
          <w:color w:val="397D89" w:themeColor="accent1" w:themeShade="80"/>
          <w:sz w:val="26"/>
          <w:szCs w:val="26"/>
          <w:lang w:val="es-AR"/>
        </w:rPr>
        <w:t xml:space="preserve"> otro puente entre 5 y 6.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63139">
        <w:rPr>
          <w:sz w:val="26"/>
          <w:szCs w:val="26"/>
          <w:lang w:val="es-AR"/>
        </w:rPr>
        <w:t>2,72V</w:t>
      </w:r>
    </w:p>
    <w:p w14:paraId="3896F30E" w14:textId="6644982C" w:rsidR="00E52247" w:rsidRDefault="00C63139" w:rsidP="00EB42B7">
      <w:pPr>
        <w:ind w:firstLine="720"/>
        <w:rPr>
          <w:sz w:val="26"/>
          <w:szCs w:val="26"/>
          <w:lang w:val="es-AR"/>
        </w:rPr>
      </w:pPr>
      <w:r w:rsidRPr="00C63139">
        <w:rPr>
          <w:color w:val="397D89" w:themeColor="accent1" w:themeShade="80"/>
          <w:sz w:val="26"/>
          <w:szCs w:val="26"/>
          <w:lang w:val="es-AR"/>
        </w:rPr>
        <w:t xml:space="preserve">d) Manteniendo los puentes anteriores, </w:t>
      </w:r>
      <w:proofErr w:type="spellStart"/>
      <w:r w:rsidRPr="00C63139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63139">
        <w:rPr>
          <w:color w:val="397D89" w:themeColor="accent1" w:themeShade="80"/>
          <w:sz w:val="26"/>
          <w:szCs w:val="26"/>
          <w:lang w:val="es-AR"/>
        </w:rPr>
        <w:t xml:space="preserve"> otro puente entre 7 y 8.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63139">
        <w:rPr>
          <w:sz w:val="26"/>
          <w:szCs w:val="26"/>
          <w:lang w:val="es-AR"/>
        </w:rPr>
        <w:t>2,45V</w:t>
      </w:r>
    </w:p>
    <w:p w14:paraId="47A10A88" w14:textId="77777777" w:rsidR="00C03BC5" w:rsidRDefault="00C03BC5" w:rsidP="00C03BC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2)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Calculá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cual es la resistencia de carga conectada en cada caso a la salida de U1A</w:t>
      </w:r>
    </w:p>
    <w:p w14:paraId="2FB270AC" w14:textId="4916DF1E" w:rsidR="00C03BC5" w:rsidRPr="00C03BC5" w:rsidRDefault="00C03BC5" w:rsidP="00C03BC5">
      <w:pPr>
        <w:pStyle w:val="Prrafodelista"/>
        <w:numPr>
          <w:ilvl w:val="0"/>
          <w:numId w:val="25"/>
        </w:numPr>
        <w:rPr>
          <w:sz w:val="26"/>
          <w:szCs w:val="26"/>
          <w:lang w:val="es-AR"/>
        </w:rPr>
      </w:pPr>
      <w:r w:rsidRPr="00C03BC5">
        <w:rPr>
          <w:sz w:val="26"/>
          <w:szCs w:val="26"/>
          <w:lang w:val="es-AR"/>
        </w:rPr>
        <w:t>Con las terminales 1 y 2 de J5 conectadas:</w:t>
      </w:r>
      <w:r>
        <w:rPr>
          <w:sz w:val="26"/>
          <w:szCs w:val="26"/>
          <w:lang w:val="es-AR"/>
        </w:rPr>
        <w:t xml:space="preserve"> 996</w:t>
      </w:r>
      <w:r w:rsidRPr="00D211FA">
        <w:rPr>
          <w:sz w:val="26"/>
          <w:szCs w:val="26"/>
        </w:rPr>
        <w:t>Ω</w:t>
      </w:r>
    </w:p>
    <w:p w14:paraId="0CA741B9" w14:textId="37A047B2" w:rsidR="00C03BC5" w:rsidRPr="00C03BC5" w:rsidRDefault="00C03BC5" w:rsidP="00C03BC5">
      <w:pPr>
        <w:pStyle w:val="Prrafodelista"/>
        <w:numPr>
          <w:ilvl w:val="0"/>
          <w:numId w:val="25"/>
        </w:numPr>
        <w:rPr>
          <w:sz w:val="26"/>
          <w:szCs w:val="26"/>
          <w:lang w:val="es-AR"/>
        </w:rPr>
      </w:pPr>
      <w:r>
        <w:rPr>
          <w:sz w:val="26"/>
          <w:szCs w:val="26"/>
        </w:rPr>
        <w:t>Agregando otro puente entre l</w:t>
      </w:r>
      <w:r w:rsidR="00A80225">
        <w:rPr>
          <w:sz w:val="26"/>
          <w:szCs w:val="26"/>
        </w:rPr>
        <w:t>os</w:t>
      </w:r>
      <w:r>
        <w:rPr>
          <w:sz w:val="26"/>
          <w:szCs w:val="26"/>
        </w:rPr>
        <w:t xml:space="preserve"> terminales 3 y 4 de J5: 498</w:t>
      </w:r>
      <w:r w:rsidRPr="00D211FA">
        <w:rPr>
          <w:sz w:val="26"/>
          <w:szCs w:val="26"/>
        </w:rPr>
        <w:t>Ω</w:t>
      </w:r>
    </w:p>
    <w:p w14:paraId="16F6C0B8" w14:textId="5097140D" w:rsidR="00C03BC5" w:rsidRPr="00C03BC5" w:rsidRDefault="00C03BC5" w:rsidP="00C03BC5">
      <w:pPr>
        <w:pStyle w:val="Prrafodelista"/>
        <w:numPr>
          <w:ilvl w:val="0"/>
          <w:numId w:val="25"/>
        </w:numPr>
        <w:rPr>
          <w:sz w:val="26"/>
          <w:szCs w:val="26"/>
          <w:lang w:val="es-AR"/>
        </w:rPr>
      </w:pPr>
      <w:r>
        <w:rPr>
          <w:sz w:val="26"/>
          <w:szCs w:val="26"/>
        </w:rPr>
        <w:t>Agregando otro puente entre l</w:t>
      </w:r>
      <w:r w:rsidR="00A80225">
        <w:rPr>
          <w:sz w:val="26"/>
          <w:szCs w:val="26"/>
        </w:rPr>
        <w:t>o</w:t>
      </w:r>
      <w:r>
        <w:rPr>
          <w:sz w:val="26"/>
          <w:szCs w:val="26"/>
        </w:rPr>
        <w:t>s terminales 5 y 6 de J5:219</w:t>
      </w:r>
      <w:r w:rsidRPr="00C03BC5">
        <w:rPr>
          <w:sz w:val="26"/>
          <w:szCs w:val="26"/>
        </w:rPr>
        <w:t xml:space="preserve"> </w:t>
      </w:r>
      <w:r w:rsidRPr="00D211FA">
        <w:rPr>
          <w:sz w:val="26"/>
          <w:szCs w:val="26"/>
        </w:rPr>
        <w:t>Ω</w:t>
      </w:r>
    </w:p>
    <w:p w14:paraId="0C88DE5C" w14:textId="60945A4F" w:rsidR="00C03BC5" w:rsidRPr="00E52247" w:rsidRDefault="00C03BC5" w:rsidP="00C03BC5">
      <w:pPr>
        <w:pStyle w:val="Prrafodelista"/>
        <w:numPr>
          <w:ilvl w:val="0"/>
          <w:numId w:val="25"/>
        </w:numPr>
        <w:rPr>
          <w:sz w:val="26"/>
          <w:szCs w:val="26"/>
          <w:lang w:val="es-AR"/>
        </w:rPr>
      </w:pPr>
      <w:r>
        <w:rPr>
          <w:sz w:val="26"/>
          <w:szCs w:val="26"/>
        </w:rPr>
        <w:t>Agregando otro puente entre l</w:t>
      </w:r>
      <w:r w:rsidR="00A80225">
        <w:rPr>
          <w:sz w:val="26"/>
          <w:szCs w:val="26"/>
        </w:rPr>
        <w:t>o</w:t>
      </w:r>
      <w:r>
        <w:rPr>
          <w:sz w:val="26"/>
          <w:szCs w:val="26"/>
        </w:rPr>
        <w:t>s terminales 7 y 8 de J5:141</w:t>
      </w:r>
      <w:r w:rsidRPr="00C03BC5">
        <w:rPr>
          <w:sz w:val="26"/>
          <w:szCs w:val="26"/>
        </w:rPr>
        <w:t xml:space="preserve"> </w:t>
      </w:r>
      <w:r w:rsidRPr="00D211FA">
        <w:rPr>
          <w:sz w:val="26"/>
          <w:szCs w:val="26"/>
        </w:rPr>
        <w:t>Ω</w:t>
      </w:r>
    </w:p>
    <w:p w14:paraId="24DD487F" w14:textId="77777777" w:rsidR="00E52247" w:rsidRPr="00C03BC5" w:rsidRDefault="00E52247" w:rsidP="00E52247">
      <w:pPr>
        <w:pStyle w:val="Prrafodelista"/>
        <w:ind w:left="1440"/>
        <w:rPr>
          <w:sz w:val="26"/>
          <w:szCs w:val="26"/>
          <w:lang w:val="es-AR"/>
        </w:rPr>
      </w:pPr>
    </w:p>
    <w:p w14:paraId="4864D387" w14:textId="3D194B21" w:rsidR="00C03BC5" w:rsidRPr="00C03BC5" w:rsidRDefault="00C03BC5" w:rsidP="00A8022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Armá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un circuito que permita obtener un '0' a la salida de U1A.</w:t>
      </w:r>
    </w:p>
    <w:p w14:paraId="7A3C8865" w14:textId="096D8557" w:rsidR="00C03BC5" w:rsidRPr="00C03BC5" w:rsidRDefault="00C03BC5" w:rsidP="00C03BC5">
      <w:pPr>
        <w:ind w:firstLine="720"/>
        <w:rPr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>Ahora medí la tensión en vacío (sin ninguna resistencia conectada</w:t>
      </w:r>
      <w:proofErr w:type="gramStart"/>
      <w:r w:rsidRPr="00C03BC5">
        <w:rPr>
          <w:color w:val="397D89" w:themeColor="accent1" w:themeShade="80"/>
          <w:sz w:val="26"/>
          <w:szCs w:val="26"/>
          <w:lang w:val="es-AR"/>
        </w:rPr>
        <w:t>) .</w:t>
      </w:r>
      <w:proofErr w:type="gramEnd"/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>
        <w:rPr>
          <w:sz w:val="26"/>
          <w:szCs w:val="26"/>
          <w:lang w:val="es-AR"/>
        </w:rPr>
        <w:t>0,14V</w:t>
      </w:r>
    </w:p>
    <w:p w14:paraId="7F4988B8" w14:textId="77777777" w:rsidR="00C03BC5" w:rsidRPr="00C03BC5" w:rsidRDefault="00C03BC5" w:rsidP="00C03BC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un puente entre los terminales 1 y 2 de J8. </w:t>
      </w:r>
    </w:p>
    <w:p w14:paraId="430EE8C4" w14:textId="77777777" w:rsidR="00C03BC5" w:rsidRPr="00C03BC5" w:rsidRDefault="00C03BC5" w:rsidP="00C03BC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3) Ahora medí los valores de tensión que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obtenés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con:</w:t>
      </w:r>
    </w:p>
    <w:p w14:paraId="2E046CAA" w14:textId="26ECCF4A" w:rsidR="00C03BC5" w:rsidRPr="00C03BC5" w:rsidRDefault="00C03BC5" w:rsidP="00C03BC5">
      <w:pPr>
        <w:ind w:firstLine="720"/>
        <w:rPr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>a) Un puente entre los terminales 1 y 2 de J5.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>
        <w:rPr>
          <w:sz w:val="26"/>
          <w:szCs w:val="26"/>
          <w:lang w:val="es-AR"/>
        </w:rPr>
        <w:t>0,14V</w:t>
      </w:r>
    </w:p>
    <w:p w14:paraId="7AC977D7" w14:textId="1B29CC1A" w:rsidR="00C03BC5" w:rsidRPr="00C03BC5" w:rsidRDefault="00C03BC5" w:rsidP="00C03BC5">
      <w:pPr>
        <w:ind w:firstLine="720"/>
        <w:rPr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b) Manteniendo el puente anterior,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otro puente entre 3 y 4.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>
        <w:rPr>
          <w:sz w:val="26"/>
          <w:szCs w:val="26"/>
          <w:lang w:val="es-AR"/>
        </w:rPr>
        <w:t>0,13V</w:t>
      </w:r>
    </w:p>
    <w:p w14:paraId="1E077B41" w14:textId="64125DB4" w:rsidR="00C03BC5" w:rsidRPr="00C03BC5" w:rsidRDefault="00C03BC5" w:rsidP="00C03BC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c) Manteniendo los puentes anteriores,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otro puente entre 5 y 6.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sz w:val="26"/>
          <w:szCs w:val="26"/>
          <w:lang w:val="es-AR"/>
        </w:rPr>
        <w:t>0,11V</w:t>
      </w:r>
    </w:p>
    <w:p w14:paraId="3ACB25E1" w14:textId="708EAF37" w:rsidR="00E52247" w:rsidRDefault="00C03BC5" w:rsidP="00EB42B7">
      <w:pPr>
        <w:ind w:firstLine="720"/>
        <w:rPr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d) Manteniendo los puentes anteriores,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otro puente entre 7 y 8.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sz w:val="26"/>
          <w:szCs w:val="26"/>
          <w:lang w:val="es-AR"/>
        </w:rPr>
        <w:t>0,09V</w:t>
      </w:r>
    </w:p>
    <w:p w14:paraId="29F7EF95" w14:textId="23275287" w:rsidR="00C03BC5" w:rsidRDefault="00C03BC5" w:rsidP="00C03BC5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4)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Calculá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cual e</w:t>
      </w:r>
      <w:r>
        <w:rPr>
          <w:color w:val="397D89" w:themeColor="accent1" w:themeShade="80"/>
          <w:sz w:val="26"/>
          <w:szCs w:val="26"/>
          <w:lang w:val="es-AR"/>
        </w:rPr>
        <w:t>s</w:t>
      </w:r>
      <w:r w:rsidRPr="00C03BC5">
        <w:rPr>
          <w:color w:val="397D89" w:themeColor="accent1" w:themeShade="80"/>
          <w:sz w:val="26"/>
          <w:szCs w:val="26"/>
          <w:lang w:val="es-AR"/>
        </w:rPr>
        <w:t xml:space="preserve"> la resistencia de carga conectada en cada caso a la salida de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color w:val="397D89" w:themeColor="accent1" w:themeShade="80"/>
          <w:sz w:val="26"/>
          <w:szCs w:val="26"/>
          <w:lang w:val="es-AR"/>
        </w:rPr>
        <w:t>U1A</w:t>
      </w:r>
    </w:p>
    <w:p w14:paraId="24804EDA" w14:textId="003F676B" w:rsidR="00EB42B7" w:rsidRPr="00C03BC5" w:rsidRDefault="00C03BC5" w:rsidP="00DA5C9C">
      <w:pPr>
        <w:ind w:left="72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Los valores son los mismos que en el caso anterior. (2)</w:t>
      </w:r>
    </w:p>
    <w:p w14:paraId="7F240301" w14:textId="42B396E5" w:rsidR="00C03BC5" w:rsidRDefault="00C03BC5" w:rsidP="00C03BC5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>5)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Hacé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un modelo eléctrico de la salida de la compuerta, para eso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considerá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un generador ideal que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color w:val="397D89" w:themeColor="accent1" w:themeShade="80"/>
          <w:sz w:val="26"/>
          <w:szCs w:val="26"/>
          <w:lang w:val="es-AR"/>
        </w:rPr>
        <w:t xml:space="preserve">entrega una tensión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Vt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igual a la tensión medida en vacío en serie con una resistencia interna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Rt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>.</w:t>
      </w:r>
    </w:p>
    <w:p w14:paraId="1C8281EC" w14:textId="5B342491" w:rsidR="008479E2" w:rsidRPr="00C03BC5" w:rsidRDefault="008479E2" w:rsidP="008479E2">
      <w:pPr>
        <w:rPr>
          <w:lang w:val="es-AR"/>
        </w:rPr>
      </w:pPr>
      <w:r>
        <w:rPr>
          <w:lang w:val="es-AR"/>
        </w:rPr>
        <w:tab/>
      </w:r>
      <w:r w:rsidRPr="008479E2">
        <w:rPr>
          <w:sz w:val="22"/>
          <w:szCs w:val="20"/>
          <w:lang w:val="es-AR"/>
        </w:rPr>
        <w:t>Los valores de corriente y tensión fueron medidos con el multímetro usado en el laboratorio.</w:t>
      </w:r>
    </w:p>
    <w:p w14:paraId="652C9B69" w14:textId="169525B3" w:rsidR="00E52247" w:rsidRDefault="00C03BC5" w:rsidP="00754743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a)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Calculá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Rt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para el caso de la salida en '1'.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</w:p>
    <w:p w14:paraId="7BA5CADF" w14:textId="485F5790" w:rsidR="00E52247" w:rsidRPr="00863C8B" w:rsidRDefault="00E52247" w:rsidP="00E52247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  <w:lang w:val="es-AR"/>
        </w:rPr>
        <w:t xml:space="preserve">Con las terminales 1 y 2 de J5 conectadas: </w:t>
      </w:r>
      <w:proofErr w:type="spellStart"/>
      <w:r w:rsidR="00754743" w:rsidRPr="00863C8B">
        <w:rPr>
          <w:sz w:val="24"/>
          <w:szCs w:val="24"/>
          <w:lang w:val="es-AR"/>
        </w:rPr>
        <w:t>Rt</w:t>
      </w:r>
      <w:proofErr w:type="spellEnd"/>
      <w:r w:rsidR="00754743" w:rsidRPr="00863C8B">
        <w:rPr>
          <w:sz w:val="24"/>
          <w:szCs w:val="24"/>
          <w:lang w:val="es-AR"/>
        </w:rPr>
        <w:t xml:space="preserve"> = 3,25V/3,27mA= 9</w:t>
      </w:r>
      <w:r w:rsidR="00863C8B" w:rsidRPr="00863C8B">
        <w:rPr>
          <w:sz w:val="24"/>
          <w:szCs w:val="24"/>
          <w:lang w:val="es-AR"/>
        </w:rPr>
        <w:t>93,9</w:t>
      </w:r>
      <w:r w:rsidRPr="00863C8B">
        <w:rPr>
          <w:sz w:val="24"/>
          <w:szCs w:val="24"/>
        </w:rPr>
        <w:t>Ω</w:t>
      </w:r>
    </w:p>
    <w:p w14:paraId="2264CD71" w14:textId="749F5821" w:rsidR="00E52247" w:rsidRPr="00863C8B" w:rsidRDefault="00E52247" w:rsidP="00E52247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</w:rPr>
        <w:t>Agregando otro puente entre los terminales 3 y 4 de J5:</w:t>
      </w:r>
      <w:r w:rsidR="00754743" w:rsidRPr="00863C8B">
        <w:rPr>
          <w:sz w:val="24"/>
          <w:szCs w:val="24"/>
        </w:rPr>
        <w:t xml:space="preserve"> </w:t>
      </w:r>
      <w:proofErr w:type="spellStart"/>
      <w:r w:rsidR="00754743" w:rsidRPr="00863C8B">
        <w:rPr>
          <w:sz w:val="24"/>
          <w:szCs w:val="24"/>
        </w:rPr>
        <w:t>Rt</w:t>
      </w:r>
      <w:proofErr w:type="spellEnd"/>
      <w:r w:rsidR="00754743" w:rsidRPr="00863C8B">
        <w:rPr>
          <w:sz w:val="24"/>
          <w:szCs w:val="24"/>
        </w:rPr>
        <w:t>=3,07V/6,19mA=</w:t>
      </w:r>
      <w:r w:rsidR="00863C8B" w:rsidRPr="00863C8B">
        <w:rPr>
          <w:sz w:val="24"/>
          <w:szCs w:val="24"/>
        </w:rPr>
        <w:t>495,9</w:t>
      </w:r>
      <w:r w:rsidRPr="00863C8B">
        <w:rPr>
          <w:sz w:val="24"/>
          <w:szCs w:val="24"/>
        </w:rPr>
        <w:t>Ω</w:t>
      </w:r>
    </w:p>
    <w:p w14:paraId="102A286B" w14:textId="21A7413B" w:rsidR="00E52247" w:rsidRPr="00863C8B" w:rsidRDefault="00E52247" w:rsidP="00E52247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</w:rPr>
        <w:t>Agregando otro puente entre los terminales 5 y 6 de J5:</w:t>
      </w:r>
      <w:r w:rsidR="00754743" w:rsidRPr="00863C8B">
        <w:rPr>
          <w:sz w:val="24"/>
          <w:szCs w:val="24"/>
        </w:rPr>
        <w:t xml:space="preserve"> </w:t>
      </w:r>
      <w:proofErr w:type="spellStart"/>
      <w:r w:rsidR="00754743" w:rsidRPr="00863C8B">
        <w:rPr>
          <w:sz w:val="24"/>
          <w:szCs w:val="24"/>
        </w:rPr>
        <w:t>Rt</w:t>
      </w:r>
      <w:proofErr w:type="spellEnd"/>
      <w:r w:rsidR="00754743" w:rsidRPr="00863C8B">
        <w:rPr>
          <w:sz w:val="24"/>
          <w:szCs w:val="24"/>
        </w:rPr>
        <w:t>=2,72V/</w:t>
      </w:r>
      <w:r w:rsidR="00863C8B">
        <w:rPr>
          <w:sz w:val="24"/>
          <w:szCs w:val="24"/>
        </w:rPr>
        <w:t>12,35</w:t>
      </w:r>
      <w:r w:rsidR="00754743" w:rsidRPr="00863C8B">
        <w:rPr>
          <w:sz w:val="24"/>
          <w:szCs w:val="24"/>
        </w:rPr>
        <w:t>mA=</w:t>
      </w:r>
      <w:r w:rsidR="00863C8B">
        <w:rPr>
          <w:sz w:val="24"/>
          <w:szCs w:val="24"/>
        </w:rPr>
        <w:t>220,2</w:t>
      </w:r>
      <w:r w:rsidRPr="00863C8B">
        <w:rPr>
          <w:sz w:val="24"/>
          <w:szCs w:val="24"/>
        </w:rPr>
        <w:t>Ω</w:t>
      </w:r>
    </w:p>
    <w:p w14:paraId="50F23857" w14:textId="08D597D9" w:rsidR="00E52247" w:rsidRPr="00863C8B" w:rsidRDefault="00E52247" w:rsidP="00754743">
      <w:pPr>
        <w:pStyle w:val="Prrafodelista"/>
        <w:numPr>
          <w:ilvl w:val="0"/>
          <w:numId w:val="25"/>
        </w:numPr>
        <w:rPr>
          <w:color w:val="397D89" w:themeColor="accent1" w:themeShade="80"/>
          <w:sz w:val="24"/>
          <w:szCs w:val="24"/>
          <w:lang w:val="es-AR"/>
        </w:rPr>
      </w:pPr>
      <w:r w:rsidRPr="00863C8B">
        <w:rPr>
          <w:sz w:val="24"/>
          <w:szCs w:val="24"/>
        </w:rPr>
        <w:t>Agregando otro puente entre los terminales 7 y 8 de J5:</w:t>
      </w:r>
      <w:r w:rsidR="00754743" w:rsidRPr="00863C8B">
        <w:rPr>
          <w:sz w:val="24"/>
          <w:szCs w:val="24"/>
        </w:rPr>
        <w:t xml:space="preserve"> </w:t>
      </w:r>
      <w:proofErr w:type="spellStart"/>
      <w:r w:rsidR="00754743" w:rsidRPr="00863C8B">
        <w:rPr>
          <w:sz w:val="24"/>
          <w:szCs w:val="24"/>
        </w:rPr>
        <w:t>Rt</w:t>
      </w:r>
      <w:proofErr w:type="spellEnd"/>
      <w:r w:rsidR="00754743" w:rsidRPr="00863C8B">
        <w:rPr>
          <w:sz w:val="24"/>
          <w:szCs w:val="24"/>
        </w:rPr>
        <w:t>=</w:t>
      </w:r>
      <w:r w:rsidRPr="00863C8B">
        <w:rPr>
          <w:sz w:val="24"/>
          <w:szCs w:val="24"/>
        </w:rPr>
        <w:t xml:space="preserve"> </w:t>
      </w:r>
      <w:r w:rsidR="00754743" w:rsidRPr="00863C8B">
        <w:rPr>
          <w:sz w:val="24"/>
          <w:szCs w:val="24"/>
        </w:rPr>
        <w:t>2,45V/</w:t>
      </w:r>
      <w:r w:rsidR="00863C8B">
        <w:rPr>
          <w:sz w:val="24"/>
          <w:szCs w:val="24"/>
        </w:rPr>
        <w:t>17,23</w:t>
      </w:r>
      <w:r w:rsidR="00754743" w:rsidRPr="00863C8B">
        <w:rPr>
          <w:sz w:val="24"/>
          <w:szCs w:val="24"/>
        </w:rPr>
        <w:t>mA=</w:t>
      </w:r>
      <w:r w:rsidR="00863C8B">
        <w:rPr>
          <w:sz w:val="24"/>
          <w:szCs w:val="24"/>
        </w:rPr>
        <w:t>142,2</w:t>
      </w:r>
      <w:r w:rsidRPr="00863C8B">
        <w:rPr>
          <w:sz w:val="24"/>
          <w:szCs w:val="24"/>
        </w:rPr>
        <w:t>Ω</w:t>
      </w:r>
    </w:p>
    <w:p w14:paraId="0910752B" w14:textId="77777777" w:rsidR="00C03BC5" w:rsidRDefault="00C03BC5" w:rsidP="00C03BC5">
      <w:pPr>
        <w:ind w:firstLine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b)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Calculá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Rt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para el caso de la salida en '0'.</w:t>
      </w:r>
    </w:p>
    <w:p w14:paraId="02A96E17" w14:textId="2CE0295D" w:rsidR="00863C8B" w:rsidRPr="00863C8B" w:rsidRDefault="00863C8B" w:rsidP="00863C8B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  <w:lang w:val="es-AR"/>
        </w:rPr>
        <w:t xml:space="preserve">Con las terminales 1 y 2 de J5 conectadas: </w:t>
      </w:r>
      <w:proofErr w:type="spellStart"/>
      <w:r w:rsidRPr="00863C8B">
        <w:rPr>
          <w:sz w:val="24"/>
          <w:szCs w:val="24"/>
          <w:lang w:val="es-AR"/>
        </w:rPr>
        <w:t>Rt</w:t>
      </w:r>
      <w:proofErr w:type="spellEnd"/>
      <w:r w:rsidRPr="00863C8B">
        <w:rPr>
          <w:sz w:val="24"/>
          <w:szCs w:val="24"/>
          <w:lang w:val="es-AR"/>
        </w:rPr>
        <w:t xml:space="preserve"> =</w:t>
      </w:r>
      <w:r>
        <w:rPr>
          <w:sz w:val="24"/>
          <w:szCs w:val="24"/>
          <w:lang w:val="es-AR"/>
        </w:rPr>
        <w:t>0,14</w:t>
      </w:r>
      <w:r w:rsidRPr="00863C8B">
        <w:rPr>
          <w:sz w:val="24"/>
          <w:szCs w:val="24"/>
          <w:lang w:val="es-AR"/>
        </w:rPr>
        <w:t>V/</w:t>
      </w:r>
      <w:r>
        <w:rPr>
          <w:sz w:val="24"/>
          <w:szCs w:val="24"/>
          <w:lang w:val="es-AR"/>
        </w:rPr>
        <w:t>0,14</w:t>
      </w:r>
      <w:r w:rsidRPr="00863C8B">
        <w:rPr>
          <w:sz w:val="24"/>
          <w:szCs w:val="24"/>
          <w:lang w:val="es-AR"/>
        </w:rPr>
        <w:t>mA=</w:t>
      </w:r>
      <w:r>
        <w:rPr>
          <w:sz w:val="24"/>
          <w:szCs w:val="24"/>
          <w:lang w:val="es-AR"/>
        </w:rPr>
        <w:t>1000</w:t>
      </w:r>
      <w:r w:rsidRPr="00863C8B">
        <w:rPr>
          <w:sz w:val="24"/>
          <w:szCs w:val="24"/>
        </w:rPr>
        <w:t>Ω</w:t>
      </w:r>
    </w:p>
    <w:p w14:paraId="38F11FA7" w14:textId="0FFF4DBF" w:rsidR="00863C8B" w:rsidRPr="00863C8B" w:rsidRDefault="00863C8B" w:rsidP="00863C8B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</w:rPr>
        <w:t xml:space="preserve">Agregando otro puente entre los terminales 3 y 4 de J5: </w:t>
      </w:r>
      <w:proofErr w:type="spellStart"/>
      <w:r w:rsidRPr="00863C8B">
        <w:rPr>
          <w:sz w:val="24"/>
          <w:szCs w:val="24"/>
        </w:rPr>
        <w:t>Rt</w:t>
      </w:r>
      <w:proofErr w:type="spellEnd"/>
      <w:r w:rsidRPr="00863C8B">
        <w:rPr>
          <w:sz w:val="24"/>
          <w:szCs w:val="24"/>
        </w:rPr>
        <w:t>=</w:t>
      </w:r>
      <w:r>
        <w:rPr>
          <w:sz w:val="24"/>
          <w:szCs w:val="24"/>
        </w:rPr>
        <w:t>0,13</w:t>
      </w:r>
      <w:r w:rsidRPr="00863C8B">
        <w:rPr>
          <w:sz w:val="24"/>
          <w:szCs w:val="24"/>
        </w:rPr>
        <w:t>V/</w:t>
      </w:r>
      <w:r>
        <w:rPr>
          <w:sz w:val="24"/>
          <w:szCs w:val="24"/>
        </w:rPr>
        <w:t>0,26</w:t>
      </w:r>
      <w:r w:rsidRPr="00863C8B">
        <w:rPr>
          <w:sz w:val="24"/>
          <w:szCs w:val="24"/>
        </w:rPr>
        <w:t>mA=</w:t>
      </w:r>
      <w:r>
        <w:rPr>
          <w:sz w:val="24"/>
          <w:szCs w:val="24"/>
        </w:rPr>
        <w:t>500</w:t>
      </w:r>
      <w:r w:rsidRPr="00863C8B">
        <w:rPr>
          <w:sz w:val="24"/>
          <w:szCs w:val="24"/>
        </w:rPr>
        <w:t>Ω</w:t>
      </w:r>
    </w:p>
    <w:p w14:paraId="15582576" w14:textId="5176511C" w:rsidR="00863C8B" w:rsidRPr="00863C8B" w:rsidRDefault="00863C8B" w:rsidP="00863C8B">
      <w:pPr>
        <w:pStyle w:val="Prrafodelista"/>
        <w:numPr>
          <w:ilvl w:val="0"/>
          <w:numId w:val="25"/>
        </w:numPr>
        <w:rPr>
          <w:sz w:val="24"/>
          <w:szCs w:val="24"/>
          <w:lang w:val="es-AR"/>
        </w:rPr>
      </w:pPr>
      <w:r w:rsidRPr="00863C8B">
        <w:rPr>
          <w:sz w:val="24"/>
          <w:szCs w:val="24"/>
        </w:rPr>
        <w:t xml:space="preserve">Agregando otro puente entre los terminales 5 y 6 de J5: </w:t>
      </w:r>
      <w:proofErr w:type="spellStart"/>
      <w:r w:rsidRPr="00863C8B">
        <w:rPr>
          <w:sz w:val="24"/>
          <w:szCs w:val="24"/>
        </w:rPr>
        <w:t>Rt</w:t>
      </w:r>
      <w:proofErr w:type="spellEnd"/>
      <w:r w:rsidRPr="00863C8B">
        <w:rPr>
          <w:sz w:val="24"/>
          <w:szCs w:val="24"/>
        </w:rPr>
        <w:t>=</w:t>
      </w:r>
      <w:r>
        <w:rPr>
          <w:sz w:val="24"/>
          <w:szCs w:val="24"/>
        </w:rPr>
        <w:t>0,11</w:t>
      </w:r>
      <w:r w:rsidRPr="00863C8B">
        <w:rPr>
          <w:sz w:val="24"/>
          <w:szCs w:val="24"/>
        </w:rPr>
        <w:t>V/</w:t>
      </w:r>
      <w:r>
        <w:rPr>
          <w:sz w:val="24"/>
          <w:szCs w:val="24"/>
        </w:rPr>
        <w:t>0,5</w:t>
      </w:r>
      <w:r w:rsidRPr="00863C8B">
        <w:rPr>
          <w:sz w:val="24"/>
          <w:szCs w:val="24"/>
        </w:rPr>
        <w:t>mA=</w:t>
      </w:r>
      <w:r>
        <w:rPr>
          <w:sz w:val="24"/>
          <w:szCs w:val="24"/>
        </w:rPr>
        <w:t>220</w:t>
      </w:r>
      <w:r w:rsidRPr="00863C8B">
        <w:rPr>
          <w:sz w:val="24"/>
          <w:szCs w:val="24"/>
        </w:rPr>
        <w:t>Ω</w:t>
      </w:r>
    </w:p>
    <w:p w14:paraId="69D40FAA" w14:textId="58087769" w:rsidR="00863C8B" w:rsidRPr="00863C8B" w:rsidRDefault="00863C8B" w:rsidP="00863C8B">
      <w:pPr>
        <w:pStyle w:val="Prrafodelista"/>
        <w:numPr>
          <w:ilvl w:val="0"/>
          <w:numId w:val="25"/>
        </w:numPr>
        <w:rPr>
          <w:color w:val="397D89" w:themeColor="accent1" w:themeShade="80"/>
          <w:sz w:val="26"/>
          <w:szCs w:val="26"/>
          <w:lang w:val="es-AR"/>
        </w:rPr>
      </w:pPr>
      <w:r w:rsidRPr="00863C8B">
        <w:rPr>
          <w:sz w:val="24"/>
          <w:szCs w:val="24"/>
        </w:rPr>
        <w:t xml:space="preserve">Agregando otro puente entre los terminales 7 y 8 de J5: </w:t>
      </w:r>
      <w:proofErr w:type="spellStart"/>
      <w:r w:rsidRPr="00863C8B">
        <w:rPr>
          <w:sz w:val="24"/>
          <w:szCs w:val="24"/>
        </w:rPr>
        <w:t>Rt</w:t>
      </w:r>
      <w:proofErr w:type="spellEnd"/>
      <w:r w:rsidRPr="00863C8B">
        <w:rPr>
          <w:sz w:val="24"/>
          <w:szCs w:val="24"/>
        </w:rPr>
        <w:t xml:space="preserve">= </w:t>
      </w:r>
      <w:r>
        <w:rPr>
          <w:sz w:val="24"/>
          <w:szCs w:val="24"/>
        </w:rPr>
        <w:t>0,09</w:t>
      </w:r>
      <w:r w:rsidRPr="00863C8B">
        <w:rPr>
          <w:sz w:val="24"/>
          <w:szCs w:val="24"/>
        </w:rPr>
        <w:t>V/</w:t>
      </w:r>
      <w:r>
        <w:rPr>
          <w:sz w:val="24"/>
          <w:szCs w:val="24"/>
        </w:rPr>
        <w:t>0,66</w:t>
      </w:r>
      <w:r w:rsidRPr="00863C8B">
        <w:rPr>
          <w:sz w:val="24"/>
          <w:szCs w:val="24"/>
        </w:rPr>
        <w:t>mA=</w:t>
      </w:r>
      <w:r>
        <w:rPr>
          <w:sz w:val="24"/>
          <w:szCs w:val="24"/>
        </w:rPr>
        <w:t>136,6</w:t>
      </w:r>
      <w:r w:rsidRPr="00863C8B">
        <w:rPr>
          <w:sz w:val="24"/>
          <w:szCs w:val="24"/>
        </w:rPr>
        <w:t>Ω</w:t>
      </w:r>
    </w:p>
    <w:p w14:paraId="576BA45F" w14:textId="2ED0BCB0" w:rsidR="00C03BC5" w:rsidRPr="00863C8B" w:rsidRDefault="00C03BC5" w:rsidP="00C03BC5">
      <w:pPr>
        <w:ind w:firstLine="720"/>
        <w:rPr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>c) ¿Los valores son iguales?</w:t>
      </w:r>
      <w:r w:rsidR="00863C8B">
        <w:rPr>
          <w:color w:val="397D89" w:themeColor="accent1" w:themeShade="80"/>
          <w:sz w:val="26"/>
          <w:szCs w:val="26"/>
          <w:lang w:val="es-AR"/>
        </w:rPr>
        <w:t xml:space="preserve"> </w:t>
      </w:r>
      <w:r w:rsidR="00863C8B">
        <w:rPr>
          <w:sz w:val="26"/>
          <w:szCs w:val="26"/>
          <w:lang w:val="es-AR"/>
        </w:rPr>
        <w:t>No, pero son muy parecidos</w:t>
      </w:r>
    </w:p>
    <w:p w14:paraId="161FE283" w14:textId="721D2E9D" w:rsidR="00C03BC5" w:rsidRDefault="00C03BC5" w:rsidP="00C03BC5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C03BC5">
        <w:rPr>
          <w:color w:val="397D89" w:themeColor="accent1" w:themeShade="80"/>
          <w:sz w:val="26"/>
          <w:szCs w:val="26"/>
          <w:lang w:val="es-AR"/>
        </w:rPr>
        <w:t xml:space="preserve">6) </w:t>
      </w:r>
      <w:proofErr w:type="spellStart"/>
      <w:r w:rsidRPr="00C03BC5">
        <w:rPr>
          <w:color w:val="397D89" w:themeColor="accent1" w:themeShade="80"/>
          <w:sz w:val="26"/>
          <w:szCs w:val="26"/>
          <w:lang w:val="es-AR"/>
        </w:rPr>
        <w:t>Elaborá</w:t>
      </w:r>
      <w:proofErr w:type="spellEnd"/>
      <w:r w:rsidRPr="00C03BC5">
        <w:rPr>
          <w:color w:val="397D89" w:themeColor="accent1" w:themeShade="80"/>
          <w:sz w:val="26"/>
          <w:szCs w:val="26"/>
          <w:lang w:val="es-AR"/>
        </w:rPr>
        <w:t xml:space="preserve"> conclusiones acerca de lo que pasa con la tensión de salida si la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color w:val="397D89" w:themeColor="accent1" w:themeShade="80"/>
          <w:sz w:val="26"/>
          <w:szCs w:val="26"/>
          <w:lang w:val="es-AR"/>
        </w:rPr>
        <w:t>resistencia de carga es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C03BC5">
        <w:rPr>
          <w:color w:val="397D89" w:themeColor="accent1" w:themeShade="80"/>
          <w:sz w:val="26"/>
          <w:szCs w:val="26"/>
          <w:lang w:val="es-AR"/>
        </w:rPr>
        <w:t>muy chica.</w:t>
      </w:r>
    </w:p>
    <w:p w14:paraId="5004E150" w14:textId="39EB9304" w:rsidR="00EB42B7" w:rsidRDefault="00EB5C11" w:rsidP="00EB42B7">
      <w:pPr>
        <w:ind w:left="72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La resistencia de carga es directamente proporcional a la tensión de salida.</w:t>
      </w:r>
    </w:p>
    <w:p w14:paraId="10CA3F50" w14:textId="7DC160FD" w:rsidR="00EB42B7" w:rsidRPr="00EB42B7" w:rsidRDefault="00EB42B7" w:rsidP="00EB42B7">
      <w:pPr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br w:type="page"/>
      </w:r>
    </w:p>
    <w:p w14:paraId="31804F0B" w14:textId="695DD6C3" w:rsidR="005B01B3" w:rsidRPr="00CA3378" w:rsidRDefault="005B01B3" w:rsidP="005B01B3">
      <w:pPr>
        <w:pStyle w:val="Ttulo1"/>
        <w:spacing w:line="276" w:lineRule="auto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89984" behindDoc="0" locked="0" layoutInCell="1" allowOverlap="1" wp14:anchorId="1F730C62" wp14:editId="1BAEC406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1414436759" name="Conector recto 1414436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870F8AB" id="Conector recto 1414436759" o:spid="_x0000_s1026" style="position:absolute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color w:val="64B1BE" w:themeColor="accent1" w:themeShade="BF"/>
          <w:sz w:val="56"/>
          <w:szCs w:val="56"/>
          <w:lang w:val="es-AR"/>
        </w:rPr>
        <w:t>CONEXIÓN COMO LATCH SR</w:t>
      </w:r>
    </w:p>
    <w:p w14:paraId="22653370" w14:textId="77777777" w:rsidR="005B01B3" w:rsidRDefault="005B01B3" w:rsidP="005B01B3">
      <w:pPr>
        <w:spacing w:line="276" w:lineRule="auto"/>
        <w:ind w:firstLine="720"/>
        <w:rPr>
          <w:lang w:val="es-AR"/>
        </w:rPr>
      </w:pPr>
    </w:p>
    <w:p w14:paraId="6474965C" w14:textId="59E394FA" w:rsidR="005B01B3" w:rsidRPr="005B01B3" w:rsidRDefault="005B01B3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las compuertas U1C y U1D como un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latch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SR. A las salidas del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latch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el LED Rojo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5B01B3">
        <w:rPr>
          <w:color w:val="397D89" w:themeColor="accent1" w:themeShade="80"/>
          <w:sz w:val="26"/>
          <w:szCs w:val="26"/>
          <w:lang w:val="es-AR"/>
        </w:rPr>
        <w:t>a Q y el LED Verde a \Q.</w:t>
      </w:r>
    </w:p>
    <w:p w14:paraId="67B92142" w14:textId="49864AFC" w:rsidR="005B01B3" w:rsidRPr="005B01B3" w:rsidRDefault="005B01B3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5B01B3">
        <w:rPr>
          <w:color w:val="397D89" w:themeColor="accent1" w:themeShade="80"/>
          <w:sz w:val="26"/>
          <w:szCs w:val="26"/>
          <w:lang w:val="es-AR"/>
        </w:rPr>
        <w:t xml:space="preserve">1) El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Latch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tiene entradas activas en Alto o en Bajo?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5B01B3">
        <w:rPr>
          <w:sz w:val="26"/>
          <w:szCs w:val="26"/>
          <w:lang w:val="es-AR"/>
        </w:rPr>
        <w:t xml:space="preserve">En </w:t>
      </w:r>
      <w:r w:rsidR="00A80225">
        <w:rPr>
          <w:sz w:val="26"/>
          <w:szCs w:val="26"/>
          <w:lang w:val="es-AR"/>
        </w:rPr>
        <w:t>bajo</w:t>
      </w:r>
      <w:r w:rsidRPr="005B01B3">
        <w:rPr>
          <w:sz w:val="26"/>
          <w:szCs w:val="26"/>
          <w:lang w:val="es-AR"/>
        </w:rPr>
        <w:t>.</w:t>
      </w:r>
    </w:p>
    <w:p w14:paraId="443DD903" w14:textId="77777777" w:rsidR="005B01B3" w:rsidRDefault="005B01B3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5B01B3">
        <w:rPr>
          <w:color w:val="397D89" w:themeColor="accent1" w:themeShade="80"/>
          <w:sz w:val="26"/>
          <w:szCs w:val="26"/>
          <w:lang w:val="es-AR"/>
        </w:rPr>
        <w:t xml:space="preserve">2) Escribí la tabla de excitación del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Latch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>.</w:t>
      </w:r>
    </w:p>
    <w:p w14:paraId="0D84C672" w14:textId="77777777" w:rsidR="007B5431" w:rsidRDefault="007B5431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</w:p>
    <w:tbl>
      <w:tblPr>
        <w:tblStyle w:val="Tablaconcuadrcula"/>
        <w:tblW w:w="0" w:type="auto"/>
        <w:tblInd w:w="720" w:type="dxa"/>
        <w:tblBorders>
          <w:top w:val="single" w:sz="4" w:space="0" w:color="4495A2" w:themeColor="accent3"/>
          <w:left w:val="single" w:sz="4" w:space="0" w:color="4495A2" w:themeColor="accent3"/>
          <w:bottom w:val="single" w:sz="4" w:space="0" w:color="4495A2" w:themeColor="accent3"/>
          <w:right w:val="single" w:sz="4" w:space="0" w:color="4495A2" w:themeColor="accent3"/>
          <w:insideH w:val="single" w:sz="4" w:space="0" w:color="4495A2" w:themeColor="accent3"/>
          <w:insideV w:val="single" w:sz="4" w:space="0" w:color="4495A2" w:themeColor="accent3"/>
        </w:tblBorders>
        <w:shd w:val="clear" w:color="auto" w:fill="EDF6F7" w:themeFill="accent1" w:themeFillTint="33"/>
        <w:tblLook w:val="04A0" w:firstRow="1" w:lastRow="0" w:firstColumn="1" w:lastColumn="0" w:noHBand="0" w:noVBand="1"/>
      </w:tblPr>
      <w:tblGrid>
        <w:gridCol w:w="2272"/>
        <w:gridCol w:w="2273"/>
        <w:gridCol w:w="2273"/>
      </w:tblGrid>
      <w:tr w:rsidR="005B01B3" w14:paraId="5997407C" w14:textId="77777777" w:rsidTr="005B01B3">
        <w:trPr>
          <w:trHeight w:val="476"/>
        </w:trPr>
        <w:tc>
          <w:tcPr>
            <w:tcW w:w="2272" w:type="dxa"/>
            <w:shd w:val="clear" w:color="auto" w:fill="EDF6F7" w:themeFill="accent1" w:themeFillTint="33"/>
          </w:tcPr>
          <w:p w14:paraId="07EDD42D" w14:textId="5E6DD595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SET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49F1656A" w14:textId="703E0CF9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RESET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4CCC6DA5" w14:textId="1784AD1D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Q</w:t>
            </w:r>
          </w:p>
        </w:tc>
      </w:tr>
      <w:tr w:rsidR="005B01B3" w14:paraId="24019807" w14:textId="77777777" w:rsidTr="005B01B3">
        <w:trPr>
          <w:trHeight w:val="476"/>
        </w:trPr>
        <w:tc>
          <w:tcPr>
            <w:tcW w:w="2272" w:type="dxa"/>
            <w:shd w:val="clear" w:color="auto" w:fill="EDF6F7" w:themeFill="accent1" w:themeFillTint="33"/>
          </w:tcPr>
          <w:p w14:paraId="1A91C451" w14:textId="57F1E05D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0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65252726" w14:textId="0EE33225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0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5D5BC0D5" w14:textId="1A8B9340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 (?)</w:t>
            </w:r>
          </w:p>
        </w:tc>
      </w:tr>
      <w:tr w:rsidR="005B01B3" w14:paraId="24DEC309" w14:textId="77777777" w:rsidTr="005B01B3">
        <w:trPr>
          <w:trHeight w:val="476"/>
        </w:trPr>
        <w:tc>
          <w:tcPr>
            <w:tcW w:w="2272" w:type="dxa"/>
            <w:shd w:val="clear" w:color="auto" w:fill="EDF6F7" w:themeFill="accent1" w:themeFillTint="33"/>
          </w:tcPr>
          <w:p w14:paraId="6C32068D" w14:textId="75393DC7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0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56325066" w14:textId="3D076279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63433896" w14:textId="779CBE76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</w:t>
            </w:r>
          </w:p>
        </w:tc>
      </w:tr>
      <w:tr w:rsidR="005B01B3" w14:paraId="56F41BF9" w14:textId="77777777" w:rsidTr="005B01B3">
        <w:trPr>
          <w:trHeight w:val="476"/>
        </w:trPr>
        <w:tc>
          <w:tcPr>
            <w:tcW w:w="2272" w:type="dxa"/>
            <w:shd w:val="clear" w:color="auto" w:fill="EDF6F7" w:themeFill="accent1" w:themeFillTint="33"/>
          </w:tcPr>
          <w:p w14:paraId="10ED035E" w14:textId="3003EE02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6FA6F17B" w14:textId="5F599C2A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0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728AEEB2" w14:textId="5343A842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0</w:t>
            </w:r>
          </w:p>
        </w:tc>
      </w:tr>
      <w:tr w:rsidR="005B01B3" w14:paraId="13F0C1F1" w14:textId="77777777" w:rsidTr="005B01B3">
        <w:trPr>
          <w:trHeight w:val="476"/>
        </w:trPr>
        <w:tc>
          <w:tcPr>
            <w:tcW w:w="2272" w:type="dxa"/>
            <w:shd w:val="clear" w:color="auto" w:fill="EDF6F7" w:themeFill="accent1" w:themeFillTint="33"/>
          </w:tcPr>
          <w:p w14:paraId="6DE1FC4A" w14:textId="21CEA02A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1198A51D" w14:textId="0BC8D9CB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1</w:t>
            </w:r>
          </w:p>
        </w:tc>
        <w:tc>
          <w:tcPr>
            <w:tcW w:w="2273" w:type="dxa"/>
            <w:shd w:val="clear" w:color="auto" w:fill="EDF6F7" w:themeFill="accent1" w:themeFillTint="33"/>
          </w:tcPr>
          <w:p w14:paraId="2802F153" w14:textId="6EB56536" w:rsidR="005B01B3" w:rsidRPr="005B01B3" w:rsidRDefault="005B01B3" w:rsidP="005B01B3">
            <w:pPr>
              <w:rPr>
                <w:sz w:val="26"/>
                <w:szCs w:val="26"/>
                <w:lang w:val="es-AR"/>
              </w:rPr>
            </w:pPr>
            <w:r w:rsidRPr="005B01B3">
              <w:rPr>
                <w:sz w:val="26"/>
                <w:szCs w:val="26"/>
                <w:lang w:val="es-AR"/>
              </w:rPr>
              <w:t>Sin cambio</w:t>
            </w:r>
          </w:p>
        </w:tc>
      </w:tr>
    </w:tbl>
    <w:p w14:paraId="3E3F8C61" w14:textId="77777777" w:rsidR="005B01B3" w:rsidRPr="005B01B3" w:rsidRDefault="005B01B3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</w:p>
    <w:p w14:paraId="13BB217B" w14:textId="3FF76F80" w:rsidR="005B01B3" w:rsidRDefault="005B01B3" w:rsidP="005B01B3">
      <w:pPr>
        <w:ind w:left="720"/>
        <w:rPr>
          <w:sz w:val="26"/>
          <w:szCs w:val="26"/>
          <w:lang w:val="es-AR"/>
        </w:rPr>
      </w:pPr>
      <w:r w:rsidRPr="005B01B3">
        <w:rPr>
          <w:color w:val="397D89" w:themeColor="accent1" w:themeShade="80"/>
          <w:sz w:val="26"/>
          <w:szCs w:val="26"/>
          <w:lang w:val="es-AR"/>
        </w:rPr>
        <w:t xml:space="preserve">3) Cuando conectas ambas entradas a '0' que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obtenés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a la salida?</w:t>
      </w:r>
      <w:r w:rsidR="00A80225">
        <w:rPr>
          <w:color w:val="397D89" w:themeColor="accent1" w:themeShade="80"/>
          <w:sz w:val="26"/>
          <w:szCs w:val="26"/>
          <w:lang w:val="es-AR"/>
        </w:rPr>
        <w:t xml:space="preserve"> </w:t>
      </w:r>
    </w:p>
    <w:p w14:paraId="6FC0F7C8" w14:textId="3B40D87C" w:rsidR="00A80225" w:rsidRPr="00A80225" w:rsidRDefault="00A80225" w:rsidP="005B01B3">
      <w:pPr>
        <w:ind w:left="72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Se prenden ambas luces.</w:t>
      </w:r>
    </w:p>
    <w:p w14:paraId="0D0039EA" w14:textId="2F35B35A" w:rsidR="005B01B3" w:rsidRPr="00A80225" w:rsidRDefault="00E52247" w:rsidP="00A80225">
      <w:pPr>
        <w:pStyle w:val="Prrafodelista"/>
        <w:numPr>
          <w:ilvl w:val="0"/>
          <w:numId w:val="23"/>
        </w:numPr>
        <w:rPr>
          <w:color w:val="397D89" w:themeColor="accent1" w:themeShade="80"/>
          <w:sz w:val="26"/>
          <w:szCs w:val="26"/>
          <w:lang w:val="es-AR"/>
        </w:rPr>
      </w:pPr>
      <w:r>
        <w:rPr>
          <w:color w:val="397D89" w:themeColor="accent1" w:themeShade="80"/>
          <w:sz w:val="26"/>
          <w:szCs w:val="26"/>
          <w:lang w:val="es-AR"/>
        </w:rPr>
        <w:t>¿</w:t>
      </w:r>
      <w:r w:rsidR="005B01B3" w:rsidRPr="00A80225">
        <w:rPr>
          <w:color w:val="397D89" w:themeColor="accent1" w:themeShade="80"/>
          <w:sz w:val="26"/>
          <w:szCs w:val="26"/>
          <w:lang w:val="es-AR"/>
        </w:rPr>
        <w:t>C</w:t>
      </w:r>
      <w:r>
        <w:rPr>
          <w:color w:val="397D89" w:themeColor="accent1" w:themeShade="80"/>
          <w:sz w:val="26"/>
          <w:szCs w:val="26"/>
          <w:lang w:val="es-AR"/>
        </w:rPr>
        <w:t>ó</w:t>
      </w:r>
      <w:r w:rsidR="005B01B3" w:rsidRPr="00A80225">
        <w:rPr>
          <w:color w:val="397D89" w:themeColor="accent1" w:themeShade="80"/>
          <w:sz w:val="26"/>
          <w:szCs w:val="26"/>
          <w:lang w:val="es-AR"/>
        </w:rPr>
        <w:t>mo podrías hacer para conectar ambas entradas a '0' y luego a '1'?</w:t>
      </w:r>
    </w:p>
    <w:p w14:paraId="5EC34AEA" w14:textId="11D624F8" w:rsidR="00A80225" w:rsidRPr="00A80225" w:rsidRDefault="00A80225" w:rsidP="00A80225">
      <w:pPr>
        <w:pStyle w:val="Prrafodelista"/>
        <w:ind w:left="1080"/>
        <w:rPr>
          <w:sz w:val="26"/>
          <w:szCs w:val="26"/>
          <w:lang w:val="es-AR"/>
        </w:rPr>
      </w:pPr>
      <w:r w:rsidRPr="00A80225">
        <w:rPr>
          <w:sz w:val="26"/>
          <w:szCs w:val="26"/>
          <w:lang w:val="es-AR"/>
        </w:rPr>
        <w:t>Conectamos con un puente</w:t>
      </w:r>
      <w:r>
        <w:rPr>
          <w:sz w:val="26"/>
          <w:szCs w:val="26"/>
          <w:lang w:val="es-AR"/>
        </w:rPr>
        <w:t xml:space="preserve"> los terminales 4 y 6 de J</w:t>
      </w:r>
      <w:r w:rsidR="00B321A5">
        <w:rPr>
          <w:sz w:val="26"/>
          <w:szCs w:val="26"/>
          <w:lang w:val="es-AR"/>
        </w:rPr>
        <w:t>2 y el 8 a tierra y luego a VCC.</w:t>
      </w:r>
    </w:p>
    <w:p w14:paraId="755A86CF" w14:textId="77777777" w:rsidR="00DA5C9C" w:rsidRDefault="005B01B3" w:rsidP="00B321A5">
      <w:pPr>
        <w:pStyle w:val="Prrafodelista"/>
        <w:numPr>
          <w:ilvl w:val="0"/>
          <w:numId w:val="23"/>
        </w:numPr>
        <w:rPr>
          <w:color w:val="397D89" w:themeColor="accent1" w:themeShade="80"/>
          <w:sz w:val="26"/>
          <w:szCs w:val="26"/>
          <w:lang w:val="es-AR"/>
        </w:rPr>
      </w:pPr>
      <w:proofErr w:type="gramStart"/>
      <w:r w:rsidRPr="00B321A5">
        <w:rPr>
          <w:color w:val="397D89" w:themeColor="accent1" w:themeShade="80"/>
          <w:sz w:val="26"/>
          <w:szCs w:val="26"/>
          <w:lang w:val="es-AR"/>
        </w:rPr>
        <w:t>Qu</w:t>
      </w:r>
      <w:r w:rsidR="00A80225" w:rsidRPr="00B321A5">
        <w:rPr>
          <w:color w:val="397D89" w:themeColor="accent1" w:themeShade="80"/>
          <w:sz w:val="26"/>
          <w:szCs w:val="26"/>
          <w:lang w:val="es-AR"/>
        </w:rPr>
        <w:t>é</w:t>
      </w:r>
      <w:r w:rsidRPr="00B321A5">
        <w:rPr>
          <w:color w:val="397D89" w:themeColor="accent1" w:themeShade="80"/>
          <w:sz w:val="26"/>
          <w:szCs w:val="26"/>
          <w:lang w:val="es-AR"/>
        </w:rPr>
        <w:t xml:space="preserve"> </w:t>
      </w:r>
      <w:proofErr w:type="spellStart"/>
      <w:r w:rsidRPr="00B321A5">
        <w:rPr>
          <w:color w:val="397D89" w:themeColor="accent1" w:themeShade="80"/>
          <w:sz w:val="26"/>
          <w:szCs w:val="26"/>
          <w:lang w:val="es-AR"/>
        </w:rPr>
        <w:t>podés</w:t>
      </w:r>
      <w:proofErr w:type="spellEnd"/>
      <w:r w:rsidRPr="00B321A5">
        <w:rPr>
          <w:color w:val="397D89" w:themeColor="accent1" w:themeShade="80"/>
          <w:sz w:val="26"/>
          <w:szCs w:val="26"/>
          <w:lang w:val="es-AR"/>
        </w:rPr>
        <w:t xml:space="preserve"> concluir?</w:t>
      </w:r>
      <w:proofErr w:type="gramEnd"/>
      <w:r w:rsidR="00B321A5">
        <w:rPr>
          <w:color w:val="397D89" w:themeColor="accent1" w:themeShade="80"/>
          <w:sz w:val="26"/>
          <w:szCs w:val="26"/>
          <w:lang w:val="es-AR"/>
        </w:rPr>
        <w:t xml:space="preserve"> </w:t>
      </w:r>
    </w:p>
    <w:p w14:paraId="58981080" w14:textId="71EEE881" w:rsidR="00B321A5" w:rsidRPr="00B321A5" w:rsidRDefault="00B321A5" w:rsidP="00DA5C9C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 w:rsidRPr="00B321A5">
        <w:rPr>
          <w:sz w:val="26"/>
          <w:szCs w:val="26"/>
          <w:lang w:val="es-AR"/>
        </w:rPr>
        <w:t>Que efectivamente lo visto en la teoría pudimos comprobarlo en la práctica</w:t>
      </w:r>
      <w:r>
        <w:rPr>
          <w:sz w:val="26"/>
          <w:szCs w:val="26"/>
          <w:lang w:val="es-AR"/>
        </w:rPr>
        <w:t xml:space="preserve"> de manera sencilla y didáctica.</w:t>
      </w:r>
    </w:p>
    <w:p w14:paraId="76623B0D" w14:textId="76B6F407" w:rsidR="005B01B3" w:rsidRDefault="005B01B3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  <w:r w:rsidRPr="005B01B3">
        <w:rPr>
          <w:color w:val="397D89" w:themeColor="accent1" w:themeShade="80"/>
          <w:sz w:val="26"/>
          <w:szCs w:val="26"/>
          <w:lang w:val="es-AR"/>
        </w:rPr>
        <w:t xml:space="preserve">6)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Proponé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 xml:space="preserve"> una manera de medir el tiempo de Propagación del </w:t>
      </w:r>
      <w:proofErr w:type="spellStart"/>
      <w:r w:rsidRPr="005B01B3">
        <w:rPr>
          <w:color w:val="397D89" w:themeColor="accent1" w:themeShade="80"/>
          <w:sz w:val="26"/>
          <w:szCs w:val="26"/>
          <w:lang w:val="es-AR"/>
        </w:rPr>
        <w:t>Latch</w:t>
      </w:r>
      <w:proofErr w:type="spellEnd"/>
      <w:r w:rsidRPr="005B01B3">
        <w:rPr>
          <w:color w:val="397D89" w:themeColor="accent1" w:themeShade="80"/>
          <w:sz w:val="26"/>
          <w:szCs w:val="26"/>
          <w:lang w:val="es-AR"/>
        </w:rPr>
        <w:t>.</w:t>
      </w:r>
    </w:p>
    <w:p w14:paraId="0AD39456" w14:textId="4F7FB927" w:rsidR="00EB5C11" w:rsidRPr="00EB5C11" w:rsidRDefault="00EB5C11" w:rsidP="00DA5C9C">
      <w:pPr>
        <w:ind w:left="72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 xml:space="preserve">Lo ideal sería medir el tiempo con un osciloscopio, pero si no contamos con este instrumento, podríamos utilizar métodos más </w:t>
      </w:r>
      <w:proofErr w:type="gramStart"/>
      <w:r>
        <w:rPr>
          <w:sz w:val="26"/>
          <w:szCs w:val="26"/>
          <w:lang w:val="es-AR"/>
        </w:rPr>
        <w:t>accesibles</w:t>
      </w:r>
      <w:proofErr w:type="gramEnd"/>
      <w:r>
        <w:rPr>
          <w:sz w:val="26"/>
          <w:szCs w:val="26"/>
          <w:lang w:val="es-AR"/>
        </w:rPr>
        <w:t xml:space="preserve"> pero menos precisos como con</w:t>
      </w:r>
      <w:r w:rsidR="00DA5C9C">
        <w:rPr>
          <w:sz w:val="26"/>
          <w:szCs w:val="26"/>
          <w:lang w:val="es-AR"/>
        </w:rPr>
        <w:t xml:space="preserve"> </w:t>
      </w:r>
      <w:r>
        <w:rPr>
          <w:sz w:val="26"/>
          <w:szCs w:val="26"/>
          <w:lang w:val="es-AR"/>
        </w:rPr>
        <w:t>filmaciones</w:t>
      </w:r>
      <w:r w:rsidR="00B321A5">
        <w:rPr>
          <w:sz w:val="26"/>
          <w:szCs w:val="26"/>
          <w:lang w:val="es-AR"/>
        </w:rPr>
        <w:t xml:space="preserve"> con una cámara de alta velocidad</w:t>
      </w:r>
      <w:r>
        <w:rPr>
          <w:sz w:val="26"/>
          <w:szCs w:val="26"/>
          <w:lang w:val="es-AR"/>
        </w:rPr>
        <w:t>.</w:t>
      </w:r>
    </w:p>
    <w:p w14:paraId="5F960AF8" w14:textId="77777777" w:rsidR="007B5431" w:rsidRDefault="007B5431" w:rsidP="005B01B3">
      <w:pPr>
        <w:ind w:left="720"/>
        <w:rPr>
          <w:color w:val="397D89" w:themeColor="accent1" w:themeShade="80"/>
          <w:sz w:val="26"/>
          <w:szCs w:val="26"/>
          <w:lang w:val="es-AR"/>
        </w:rPr>
      </w:pPr>
    </w:p>
    <w:p w14:paraId="29DE64DB" w14:textId="77777777" w:rsidR="00EB42B7" w:rsidRDefault="00EB42B7">
      <w:pPr>
        <w:rPr>
          <w:rFonts w:asciiTheme="majorHAnsi" w:hAnsiTheme="majorHAnsi"/>
          <w:b/>
          <w:noProof/>
          <w:color w:val="64B1BE" w:themeColor="accent1" w:themeShade="BF"/>
          <w:spacing w:val="-16"/>
          <w:sz w:val="56"/>
          <w:szCs w:val="56"/>
          <w:lang w:val="es-AR"/>
        </w:rPr>
      </w:pPr>
      <w:r>
        <w:rPr>
          <w:noProof/>
          <w:color w:val="64B1BE" w:themeColor="accent1" w:themeShade="BF"/>
          <w:sz w:val="56"/>
          <w:szCs w:val="56"/>
          <w:lang w:val="es-AR"/>
        </w:rPr>
        <w:br w:type="page"/>
      </w:r>
    </w:p>
    <w:p w14:paraId="2FEDE462" w14:textId="7EB2BBDF" w:rsidR="007B5431" w:rsidRPr="00CA3378" w:rsidRDefault="007B5431" w:rsidP="007B5431">
      <w:pPr>
        <w:pStyle w:val="Ttulo1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92032" behindDoc="0" locked="0" layoutInCell="1" allowOverlap="1" wp14:anchorId="6715464D" wp14:editId="18F578E9">
                <wp:simplePos x="0" y="0"/>
                <wp:positionH relativeFrom="column">
                  <wp:posOffset>-42961</wp:posOffset>
                </wp:positionH>
                <wp:positionV relativeFrom="paragraph">
                  <wp:posOffset>965792</wp:posOffset>
                </wp:positionV>
                <wp:extent cx="6562725" cy="0"/>
                <wp:effectExtent l="0" t="0" r="0" b="0"/>
                <wp:wrapNone/>
                <wp:docPr id="1364638983" name="Conector recto 1364638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E72EB38" id="Conector recto 1364638983" o:spid="_x0000_s1026" style="position:absolute;flip:y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.4pt,76.05pt" to="513.35pt,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A8Ly2l2wAAAAsBAAAPAAAAZHJzL2Rv&#10;d25yZXYueG1sTI9NTsMwEIX3SNzBmkrdoNZuUAOEOBVCatclcIBpPCRR7XGI3TbcHldCguX70Ztv&#10;ys3krDjTGHrPGlZLBYK48abnVsPH+3bxCCJEZIPWM2n4pgCb6vamxML4C7/RuY6tSCMcCtTQxTgU&#10;UoamI4dh6QfilH360WFMcmylGfGSxp2VmVK5dNhzutDhQK8dNcf65DQ41exJ3rdrupNfdve0z+o4&#10;7LSez6aXZxCRpvhXhit+QocqMR38iU0QVsMiT+Qx+etsBeJaUFn+AOLwa8mqlP9/qH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PC8tpdsAAAAL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color w:val="64B1BE" w:themeColor="accent1" w:themeShade="BF"/>
          <w:sz w:val="56"/>
          <w:szCs w:val="56"/>
          <w:lang w:val="es-AR"/>
        </w:rPr>
        <w:t>TIEMPO DE PROPAGACIÓN DE UNA COMPUERTA</w:t>
      </w:r>
    </w:p>
    <w:p w14:paraId="545F4CE1" w14:textId="77777777" w:rsidR="007B5431" w:rsidRDefault="007B5431" w:rsidP="007B5431">
      <w:pPr>
        <w:spacing w:line="276" w:lineRule="auto"/>
        <w:ind w:firstLine="720"/>
        <w:rPr>
          <w:lang w:val="es-AR"/>
        </w:rPr>
      </w:pPr>
    </w:p>
    <w:p w14:paraId="2257CBB2" w14:textId="7E870C15" w:rsidR="007B5431" w:rsidRPr="007B5431" w:rsidRDefault="007B5431" w:rsidP="00340D3B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7B5431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7B5431">
        <w:rPr>
          <w:color w:val="397D89" w:themeColor="accent1" w:themeShade="80"/>
          <w:sz w:val="26"/>
          <w:szCs w:val="26"/>
          <w:lang w:val="es-AR"/>
        </w:rPr>
        <w:t xml:space="preserve"> las compuertas en cascada, es decir que la salida de una active la entrada de la otra. </w:t>
      </w:r>
      <w:r w:rsidR="00340D3B" w:rsidRPr="007B5431">
        <w:rPr>
          <w:color w:val="397D89" w:themeColor="accent1" w:themeShade="80"/>
          <w:sz w:val="26"/>
          <w:szCs w:val="26"/>
          <w:lang w:val="es-AR"/>
        </w:rPr>
        <w:t>C</w:t>
      </w:r>
      <w:r w:rsidRPr="007B5431">
        <w:rPr>
          <w:color w:val="397D89" w:themeColor="accent1" w:themeShade="80"/>
          <w:sz w:val="26"/>
          <w:szCs w:val="26"/>
          <w:lang w:val="es-AR"/>
        </w:rPr>
        <w:t>ada</w:t>
      </w:r>
      <w:r w:rsidR="00340D3B"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7B5431">
        <w:rPr>
          <w:color w:val="397D89" w:themeColor="accent1" w:themeShade="80"/>
          <w:sz w:val="26"/>
          <w:szCs w:val="26"/>
          <w:lang w:val="es-AR"/>
        </w:rPr>
        <w:t>compuerta debe estar conectada como un inversor (NOT).</w:t>
      </w:r>
    </w:p>
    <w:p w14:paraId="1D2E2A88" w14:textId="77777777" w:rsidR="007B5431" w:rsidRPr="007B5431" w:rsidRDefault="007B5431" w:rsidP="007B5431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7B5431">
        <w:rPr>
          <w:color w:val="397D89" w:themeColor="accent1" w:themeShade="80"/>
          <w:sz w:val="26"/>
          <w:szCs w:val="26"/>
          <w:lang w:val="es-AR"/>
        </w:rPr>
        <w:t>Ajustá</w:t>
      </w:r>
      <w:proofErr w:type="spellEnd"/>
      <w:r w:rsidRPr="007B5431">
        <w:rPr>
          <w:color w:val="397D89" w:themeColor="accent1" w:themeShade="80"/>
          <w:sz w:val="26"/>
          <w:szCs w:val="26"/>
          <w:lang w:val="es-AR"/>
        </w:rPr>
        <w:t xml:space="preserve"> el generador de señal para que produzca una onda cuadrada de 1 KHz.</w:t>
      </w:r>
    </w:p>
    <w:p w14:paraId="35B37385" w14:textId="299E4F32" w:rsidR="007B5431" w:rsidRPr="007B5431" w:rsidRDefault="007B5431" w:rsidP="007B5431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7B5431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7B5431">
        <w:rPr>
          <w:color w:val="397D89" w:themeColor="accent1" w:themeShade="80"/>
          <w:sz w:val="26"/>
          <w:szCs w:val="26"/>
          <w:lang w:val="es-AR"/>
        </w:rPr>
        <w:t xml:space="preserve"> un canal del osciloscopio al generador y ajusta los controles hasta que puedas apreciar el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7B5431">
        <w:rPr>
          <w:color w:val="397D89" w:themeColor="accent1" w:themeShade="80"/>
          <w:sz w:val="26"/>
          <w:szCs w:val="26"/>
          <w:lang w:val="es-AR"/>
        </w:rPr>
        <w:t xml:space="preserve">flanco de subida. </w:t>
      </w:r>
    </w:p>
    <w:p w14:paraId="40639620" w14:textId="77777777" w:rsidR="007B5431" w:rsidRPr="007B5431" w:rsidRDefault="007B5431" w:rsidP="007B5431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7B5431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7B5431">
        <w:rPr>
          <w:color w:val="397D89" w:themeColor="accent1" w:themeShade="80"/>
          <w:sz w:val="26"/>
          <w:szCs w:val="26"/>
          <w:lang w:val="es-AR"/>
        </w:rPr>
        <w:t xml:space="preserve"> el otro canal del osciloscopio a la salida de la última compuerta.</w:t>
      </w:r>
    </w:p>
    <w:p w14:paraId="0B1CF31E" w14:textId="5425F6C6" w:rsidR="007B5431" w:rsidRPr="00340D3B" w:rsidRDefault="007B5431" w:rsidP="00340D3B">
      <w:pPr>
        <w:pStyle w:val="Prrafodelista"/>
        <w:numPr>
          <w:ilvl w:val="0"/>
          <w:numId w:val="29"/>
        </w:numPr>
        <w:rPr>
          <w:sz w:val="26"/>
          <w:szCs w:val="26"/>
          <w:lang w:val="es-AR"/>
        </w:rPr>
      </w:pPr>
      <w:r w:rsidRPr="00340D3B">
        <w:rPr>
          <w:color w:val="397D89" w:themeColor="accent1" w:themeShade="80"/>
          <w:sz w:val="26"/>
          <w:szCs w:val="26"/>
          <w:lang w:val="es-AR"/>
        </w:rPr>
        <w:t xml:space="preserve">Medí el tiempo de propagación a través de las cuatro compuertas. Si lo dividís por 4 </w:t>
      </w:r>
      <w:proofErr w:type="spellStart"/>
      <w:r w:rsidRPr="00340D3B">
        <w:rPr>
          <w:color w:val="397D89" w:themeColor="accent1" w:themeShade="80"/>
          <w:sz w:val="26"/>
          <w:szCs w:val="26"/>
          <w:lang w:val="es-AR"/>
        </w:rPr>
        <w:t>obtenés</w:t>
      </w:r>
      <w:proofErr w:type="spellEnd"/>
      <w:r w:rsidRPr="00340D3B">
        <w:rPr>
          <w:color w:val="397D89" w:themeColor="accent1" w:themeShade="80"/>
          <w:sz w:val="26"/>
          <w:szCs w:val="26"/>
          <w:lang w:val="es-AR"/>
        </w:rPr>
        <w:t xml:space="preserve"> el retardo de propagación de una sola compuerta. </w:t>
      </w:r>
    </w:p>
    <w:p w14:paraId="344AAD7A" w14:textId="61570E68" w:rsidR="007B5431" w:rsidRDefault="007B5431" w:rsidP="007B5431">
      <w:pPr>
        <w:ind w:left="720"/>
        <w:rPr>
          <w:color w:val="397D89" w:themeColor="accent1" w:themeShade="80"/>
          <w:sz w:val="26"/>
          <w:szCs w:val="26"/>
          <w:lang w:val="es-AR"/>
        </w:rPr>
      </w:pPr>
      <w:proofErr w:type="spellStart"/>
      <w:r w:rsidRPr="007B5431">
        <w:rPr>
          <w:color w:val="397D89" w:themeColor="accent1" w:themeShade="80"/>
          <w:sz w:val="26"/>
          <w:szCs w:val="26"/>
          <w:lang w:val="es-AR"/>
        </w:rPr>
        <w:t>Conectá</w:t>
      </w:r>
      <w:proofErr w:type="spellEnd"/>
      <w:r w:rsidRPr="007B5431">
        <w:rPr>
          <w:color w:val="397D89" w:themeColor="accent1" w:themeShade="80"/>
          <w:sz w:val="26"/>
          <w:szCs w:val="26"/>
          <w:lang w:val="es-AR"/>
        </w:rPr>
        <w:t xml:space="preserve"> un canal del osciloscopio al generador y ajusta los controles hasta que puedas apreciar el</w:t>
      </w:r>
      <w:r>
        <w:rPr>
          <w:color w:val="397D89" w:themeColor="accent1" w:themeShade="80"/>
          <w:sz w:val="26"/>
          <w:szCs w:val="26"/>
          <w:lang w:val="es-AR"/>
        </w:rPr>
        <w:t xml:space="preserve"> </w:t>
      </w:r>
      <w:r w:rsidRPr="007B5431">
        <w:rPr>
          <w:color w:val="397D89" w:themeColor="accent1" w:themeShade="80"/>
          <w:sz w:val="26"/>
          <w:szCs w:val="26"/>
          <w:lang w:val="es-AR"/>
        </w:rPr>
        <w:t>flanco de bajada.</w:t>
      </w:r>
    </w:p>
    <w:p w14:paraId="7075554F" w14:textId="0F490B33" w:rsidR="00340D3B" w:rsidRPr="00B11869" w:rsidRDefault="007B5431" w:rsidP="00B11869">
      <w:pPr>
        <w:pStyle w:val="Prrafodelista"/>
        <w:numPr>
          <w:ilvl w:val="0"/>
          <w:numId w:val="29"/>
        </w:numPr>
        <w:rPr>
          <w:color w:val="397D89" w:themeColor="accent1" w:themeShade="80"/>
          <w:sz w:val="26"/>
          <w:szCs w:val="26"/>
          <w:lang w:val="es-AR"/>
        </w:rPr>
      </w:pPr>
      <w:r w:rsidRPr="00340D3B">
        <w:rPr>
          <w:color w:val="397D89" w:themeColor="accent1" w:themeShade="80"/>
          <w:sz w:val="26"/>
          <w:szCs w:val="26"/>
          <w:lang w:val="es-AR"/>
        </w:rPr>
        <w:t xml:space="preserve">Medí el tiempo de propagación a través de las cuatro compuertas. Si lo dividís por 4 </w:t>
      </w:r>
      <w:proofErr w:type="spellStart"/>
      <w:r w:rsidRPr="00340D3B">
        <w:rPr>
          <w:color w:val="397D89" w:themeColor="accent1" w:themeShade="80"/>
          <w:sz w:val="26"/>
          <w:szCs w:val="26"/>
          <w:lang w:val="es-AR"/>
        </w:rPr>
        <w:t>obtenés</w:t>
      </w:r>
      <w:proofErr w:type="spellEnd"/>
      <w:r w:rsidRPr="00340D3B">
        <w:rPr>
          <w:color w:val="397D89" w:themeColor="accent1" w:themeShade="80"/>
          <w:sz w:val="26"/>
          <w:szCs w:val="26"/>
          <w:lang w:val="es-AR"/>
        </w:rPr>
        <w:t xml:space="preserve"> el retardo de propagación de una sola compuerta.</w:t>
      </w:r>
    </w:p>
    <w:p w14:paraId="704ADB35" w14:textId="77777777" w:rsidR="006639DF" w:rsidRDefault="00340D3B" w:rsidP="00340D3B">
      <w:pPr>
        <w:pStyle w:val="Prrafodelista"/>
        <w:ind w:left="108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Realizamos un sistema de ecuaciones con</w:t>
      </w:r>
    </w:p>
    <w:p w14:paraId="16F411A3" w14:textId="02C88482" w:rsidR="00340D3B" w:rsidRPr="00340D3B" w:rsidRDefault="00340D3B" w:rsidP="00340D3B">
      <w:pPr>
        <w:pStyle w:val="Prrafodelista"/>
        <w:ind w:left="108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B=</w:t>
      </w:r>
      <w:r w:rsidR="006639DF">
        <w:rPr>
          <w:sz w:val="26"/>
          <w:szCs w:val="26"/>
          <w:lang w:val="es-AR"/>
        </w:rPr>
        <w:t xml:space="preserve">tiempo en un flanco de </w:t>
      </w:r>
      <w:r>
        <w:rPr>
          <w:sz w:val="26"/>
          <w:szCs w:val="26"/>
          <w:lang w:val="es-AR"/>
        </w:rPr>
        <w:t>bajada</w:t>
      </w:r>
      <w:r w:rsidR="006639DF">
        <w:rPr>
          <w:sz w:val="26"/>
          <w:szCs w:val="26"/>
          <w:lang w:val="es-AR"/>
        </w:rPr>
        <w:t>, S=tiempo en un flanco de subida</w:t>
      </w:r>
    </w:p>
    <w:p w14:paraId="7B7B8347" w14:textId="1D79C573" w:rsidR="00340D3B" w:rsidRDefault="006639DF" w:rsidP="00340D3B">
      <w:pPr>
        <w:pStyle w:val="Prrafodelista"/>
        <w:ind w:left="108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Se realizó una medición en la cual la señal realizaba 2 bajadas y una subida y resulto en 15nS</w:t>
      </w:r>
    </w:p>
    <w:p w14:paraId="6E09BD70" w14:textId="5E452EBB" w:rsidR="006639DF" w:rsidRDefault="006639DF" w:rsidP="006639DF">
      <w:pPr>
        <w:pStyle w:val="Prrafodelista"/>
        <w:numPr>
          <w:ilvl w:val="0"/>
          <w:numId w:val="30"/>
        </w:numPr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2B + S = 15nS</w:t>
      </w:r>
    </w:p>
    <w:p w14:paraId="73EE9864" w14:textId="3851A485" w:rsidR="006639DF" w:rsidRDefault="006639DF" w:rsidP="006639DF">
      <w:pPr>
        <w:ind w:left="108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Realizamos lo mismo viceversa y tardó 18nS</w:t>
      </w:r>
    </w:p>
    <w:p w14:paraId="0CEC1755" w14:textId="3D386A45" w:rsidR="006639DF" w:rsidRDefault="006639DF" w:rsidP="006639DF">
      <w:pPr>
        <w:pStyle w:val="Prrafodelista"/>
        <w:numPr>
          <w:ilvl w:val="0"/>
          <w:numId w:val="30"/>
        </w:numPr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 xml:space="preserve"> B + 2S = 18nS</w:t>
      </w:r>
    </w:p>
    <w:p w14:paraId="2D57E206" w14:textId="38DF6007" w:rsidR="006639DF" w:rsidRPr="006639DF" w:rsidRDefault="006639DF" w:rsidP="006639DF">
      <w:pPr>
        <w:ind w:left="1080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Resolviendo este sistema obtenemos que B=4nS y S=7nS</w:t>
      </w:r>
    </w:p>
    <w:p w14:paraId="06B2DDCF" w14:textId="77777777" w:rsidR="00340D3B" w:rsidRPr="001303E1" w:rsidRDefault="00340D3B" w:rsidP="001303E1">
      <w:pPr>
        <w:rPr>
          <w:sz w:val="26"/>
          <w:szCs w:val="26"/>
          <w:lang w:val="es-AR"/>
        </w:rPr>
      </w:pPr>
    </w:p>
    <w:p w14:paraId="65BF598D" w14:textId="769D9762" w:rsidR="00340D3B" w:rsidRPr="001303E1" w:rsidRDefault="007B5431" w:rsidP="00340D3B">
      <w:pPr>
        <w:pStyle w:val="Prrafodelista"/>
        <w:numPr>
          <w:ilvl w:val="0"/>
          <w:numId w:val="29"/>
        </w:numPr>
        <w:rPr>
          <w:sz w:val="26"/>
          <w:szCs w:val="26"/>
          <w:lang w:val="es-AR"/>
        </w:rPr>
      </w:pPr>
      <w:proofErr w:type="gramStart"/>
      <w:r w:rsidRPr="00340D3B">
        <w:rPr>
          <w:color w:val="397D89" w:themeColor="accent1" w:themeShade="80"/>
          <w:sz w:val="26"/>
          <w:szCs w:val="26"/>
          <w:lang w:val="es-AR"/>
        </w:rPr>
        <w:t xml:space="preserve">¿Los tiempos medidos corresponden a </w:t>
      </w:r>
      <w:proofErr w:type="spellStart"/>
      <w:r w:rsidRPr="00340D3B">
        <w:rPr>
          <w:color w:val="397D89" w:themeColor="accent1" w:themeShade="80"/>
          <w:sz w:val="26"/>
          <w:szCs w:val="26"/>
          <w:lang w:val="es-AR"/>
        </w:rPr>
        <w:t>Tphl</w:t>
      </w:r>
      <w:proofErr w:type="spellEnd"/>
      <w:r w:rsidRPr="00340D3B">
        <w:rPr>
          <w:color w:val="397D89" w:themeColor="accent1" w:themeShade="80"/>
          <w:sz w:val="26"/>
          <w:szCs w:val="26"/>
          <w:lang w:val="es-AR"/>
        </w:rPr>
        <w:t>.</w:t>
      </w:r>
      <w:proofErr w:type="gramEnd"/>
      <w:r w:rsidRPr="00340D3B">
        <w:rPr>
          <w:color w:val="397D89" w:themeColor="accent1" w:themeShade="80"/>
          <w:sz w:val="26"/>
          <w:szCs w:val="26"/>
          <w:lang w:val="es-AR"/>
        </w:rPr>
        <w:t xml:space="preserve"> </w:t>
      </w:r>
      <w:proofErr w:type="spellStart"/>
      <w:r w:rsidRPr="00340D3B">
        <w:rPr>
          <w:color w:val="397D89" w:themeColor="accent1" w:themeShade="80"/>
          <w:sz w:val="26"/>
          <w:szCs w:val="26"/>
          <w:lang w:val="es-AR"/>
        </w:rPr>
        <w:t>Tplh</w:t>
      </w:r>
      <w:proofErr w:type="spellEnd"/>
      <w:r w:rsidRPr="00340D3B">
        <w:rPr>
          <w:color w:val="397D89" w:themeColor="accent1" w:themeShade="80"/>
          <w:sz w:val="26"/>
          <w:szCs w:val="26"/>
          <w:lang w:val="es-AR"/>
        </w:rPr>
        <w:t>, o ninguno de los dos? Justificar.</w:t>
      </w:r>
      <w:r w:rsidRPr="00340D3B">
        <w:rPr>
          <w:color w:val="397D89" w:themeColor="accent1" w:themeShade="80"/>
          <w:sz w:val="26"/>
          <w:szCs w:val="26"/>
          <w:lang w:val="es-AR"/>
        </w:rPr>
        <w:cr/>
      </w:r>
      <w:r w:rsidR="001303E1" w:rsidRPr="001303E1">
        <w:rPr>
          <w:sz w:val="26"/>
          <w:szCs w:val="26"/>
          <w:lang w:val="es-AR"/>
        </w:rPr>
        <w:t>B corresponde a TPHL porque es el tiempo de propagación de un alto en bajo</w:t>
      </w:r>
      <w:r w:rsidR="001303E1">
        <w:rPr>
          <w:sz w:val="26"/>
          <w:szCs w:val="26"/>
          <w:lang w:val="es-AR"/>
        </w:rPr>
        <w:t xml:space="preserve"> y S corresponde a TPLH porque es el tiempo de propagación de un alto en bajo.</w:t>
      </w:r>
    </w:p>
    <w:sectPr w:rsidR="00340D3B" w:rsidRPr="001303E1" w:rsidSect="001C4153">
      <w:pgSz w:w="11906" w:h="16838" w:code="9"/>
      <w:pgMar w:top="720" w:right="734" w:bottom="288" w:left="720" w:header="720" w:footer="720" w:gutter="0"/>
      <w:pgBorders w:offsetFrom="page">
        <w:top w:val="single" w:sz="8" w:space="24" w:color="64B1BE" w:themeColor="accent1" w:themeShade="BF"/>
        <w:left w:val="single" w:sz="8" w:space="24" w:color="64B1BE" w:themeColor="accent1" w:themeShade="BF"/>
        <w:bottom w:val="single" w:sz="8" w:space="24" w:color="64B1BE" w:themeColor="accent1" w:themeShade="BF"/>
        <w:right w:val="single" w:sz="8" w:space="24" w:color="64B1BE" w:themeColor="accent1" w:themeShade="BF"/>
      </w:pgBorders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5B2DC" w14:textId="77777777" w:rsidR="007842E6" w:rsidRDefault="007842E6" w:rsidP="00002BDA">
      <w:r>
        <w:separator/>
      </w:r>
    </w:p>
  </w:endnote>
  <w:endnote w:type="continuationSeparator" w:id="0">
    <w:p w14:paraId="2308B246" w14:textId="77777777" w:rsidR="007842E6" w:rsidRDefault="007842E6" w:rsidP="0000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9313F" w14:textId="77777777" w:rsidR="007842E6" w:rsidRDefault="007842E6" w:rsidP="00002BDA">
      <w:r>
        <w:separator/>
      </w:r>
    </w:p>
  </w:footnote>
  <w:footnote w:type="continuationSeparator" w:id="0">
    <w:p w14:paraId="1DCDC1A4" w14:textId="77777777" w:rsidR="007842E6" w:rsidRDefault="007842E6" w:rsidP="00002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FD6"/>
    <w:multiLevelType w:val="hybridMultilevel"/>
    <w:tmpl w:val="B7327ED2"/>
    <w:lvl w:ilvl="0" w:tplc="FFC01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944FE"/>
    <w:multiLevelType w:val="hybridMultilevel"/>
    <w:tmpl w:val="E2DC9080"/>
    <w:lvl w:ilvl="0" w:tplc="6C36EE8A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A5143"/>
    <w:multiLevelType w:val="hybridMultilevel"/>
    <w:tmpl w:val="953819E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A524AA"/>
    <w:multiLevelType w:val="hybridMultilevel"/>
    <w:tmpl w:val="967A56FA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4" w15:restartNumberingAfterBreak="0">
    <w:nsid w:val="16171F34"/>
    <w:multiLevelType w:val="hybridMultilevel"/>
    <w:tmpl w:val="34AC188E"/>
    <w:lvl w:ilvl="0" w:tplc="676031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B7093"/>
    <w:multiLevelType w:val="hybridMultilevel"/>
    <w:tmpl w:val="2A58C342"/>
    <w:lvl w:ilvl="0" w:tplc="91AA8B0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7F2D0E"/>
    <w:multiLevelType w:val="hybridMultilevel"/>
    <w:tmpl w:val="828CD910"/>
    <w:lvl w:ilvl="0" w:tplc="C35E7442">
      <w:start w:val="1"/>
      <w:numFmt w:val="bullet"/>
      <w:pStyle w:val="Aptitudesenvietas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59E5B78"/>
    <w:multiLevelType w:val="hybridMultilevel"/>
    <w:tmpl w:val="05481140"/>
    <w:lvl w:ilvl="0" w:tplc="D16835F2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8" w15:restartNumberingAfterBreak="0">
    <w:nsid w:val="33644CA9"/>
    <w:multiLevelType w:val="hybridMultilevel"/>
    <w:tmpl w:val="58A2A4A0"/>
    <w:lvl w:ilvl="0" w:tplc="AA343B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334315"/>
    <w:multiLevelType w:val="hybridMultilevel"/>
    <w:tmpl w:val="795C4DC4"/>
    <w:lvl w:ilvl="0" w:tplc="AA343B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DD2FDC"/>
    <w:multiLevelType w:val="hybridMultilevel"/>
    <w:tmpl w:val="40382F4A"/>
    <w:lvl w:ilvl="0" w:tplc="2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1F178A2"/>
    <w:multiLevelType w:val="hybridMultilevel"/>
    <w:tmpl w:val="93A6B1EA"/>
    <w:lvl w:ilvl="0" w:tplc="0B923D56">
      <w:start w:val="1"/>
      <w:numFmt w:val="decimal"/>
      <w:lvlText w:val="%1)"/>
      <w:lvlJc w:val="left"/>
      <w:pPr>
        <w:ind w:left="1440" w:hanging="360"/>
      </w:pPr>
      <w:rPr>
        <w:rFonts w:hint="default"/>
        <w:color w:val="397D89" w:themeColor="accent1" w:themeShade="80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45835D1"/>
    <w:multiLevelType w:val="hybridMultilevel"/>
    <w:tmpl w:val="9F18C8AE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88E2102"/>
    <w:multiLevelType w:val="hybridMultilevel"/>
    <w:tmpl w:val="FC002E58"/>
    <w:lvl w:ilvl="0" w:tplc="3E4AEA44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A7F386B"/>
    <w:multiLevelType w:val="hybridMultilevel"/>
    <w:tmpl w:val="2074665A"/>
    <w:lvl w:ilvl="0" w:tplc="FE70C380">
      <w:start w:val="1"/>
      <w:numFmt w:val="lowerLetter"/>
      <w:lvlText w:val="%1)"/>
      <w:lvlJc w:val="left"/>
      <w:pPr>
        <w:ind w:left="1920" w:hanging="360"/>
      </w:pPr>
      <w:rPr>
        <w:color w:val="397D89" w:themeColor="accent1" w:themeShade="80"/>
      </w:r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D8A5F51"/>
    <w:multiLevelType w:val="hybridMultilevel"/>
    <w:tmpl w:val="EE4693C0"/>
    <w:lvl w:ilvl="0" w:tplc="C80AC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  <w:sz w:val="26"/>
        <w:szCs w:val="2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4D297A"/>
    <w:multiLevelType w:val="hybridMultilevel"/>
    <w:tmpl w:val="D1924628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D936AB"/>
    <w:multiLevelType w:val="multilevel"/>
    <w:tmpl w:val="F70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0F59DA"/>
    <w:multiLevelType w:val="hybridMultilevel"/>
    <w:tmpl w:val="646A8BD8"/>
    <w:lvl w:ilvl="0" w:tplc="684EEBF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  <w:color w:val="00B050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6B9256D"/>
    <w:multiLevelType w:val="hybridMultilevel"/>
    <w:tmpl w:val="3C76E0D0"/>
    <w:lvl w:ilvl="0" w:tplc="166EDA96">
      <w:start w:val="1"/>
      <w:numFmt w:val="decimal"/>
      <w:lvlText w:val="%1)"/>
      <w:lvlJc w:val="left"/>
      <w:pPr>
        <w:ind w:left="1080" w:hanging="360"/>
      </w:pPr>
      <w:rPr>
        <w:rFonts w:hint="default"/>
        <w:color w:val="397D89" w:themeColor="accent1" w:themeShade="80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8B21DD"/>
    <w:multiLevelType w:val="hybridMultilevel"/>
    <w:tmpl w:val="84C877DC"/>
    <w:lvl w:ilvl="0" w:tplc="2C0A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6B696339"/>
    <w:multiLevelType w:val="hybridMultilevel"/>
    <w:tmpl w:val="50BE0E02"/>
    <w:lvl w:ilvl="0" w:tplc="AA343B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F1F4280"/>
    <w:multiLevelType w:val="hybridMultilevel"/>
    <w:tmpl w:val="99525056"/>
    <w:lvl w:ilvl="0" w:tplc="6F98AB2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64B1BE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4681401"/>
    <w:multiLevelType w:val="hybridMultilevel"/>
    <w:tmpl w:val="919A440C"/>
    <w:lvl w:ilvl="0" w:tplc="E070BF58">
      <w:start w:val="1"/>
      <w:numFmt w:val="lowerLetter"/>
      <w:lvlText w:val="%1)"/>
      <w:lvlJc w:val="left"/>
      <w:pPr>
        <w:ind w:left="720" w:hanging="360"/>
      </w:pPr>
      <w:rPr>
        <w:color w:val="397D89" w:themeColor="accent1" w:themeShade="80"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9D3B94"/>
    <w:multiLevelType w:val="multilevel"/>
    <w:tmpl w:val="54F468D6"/>
    <w:lvl w:ilvl="0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5" w15:restartNumberingAfterBreak="0">
    <w:nsid w:val="77A70748"/>
    <w:multiLevelType w:val="hybridMultilevel"/>
    <w:tmpl w:val="CA26AD28"/>
    <w:lvl w:ilvl="0" w:tplc="6D667B0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auto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26" w15:restartNumberingAfterBreak="0">
    <w:nsid w:val="780F216E"/>
    <w:multiLevelType w:val="multilevel"/>
    <w:tmpl w:val="A216D3C4"/>
    <w:lvl w:ilvl="0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7" w15:restartNumberingAfterBreak="0">
    <w:nsid w:val="7B984E6C"/>
    <w:multiLevelType w:val="hybridMultilevel"/>
    <w:tmpl w:val="96E07D80"/>
    <w:lvl w:ilvl="0" w:tplc="F58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8E3590"/>
    <w:multiLevelType w:val="hybridMultilevel"/>
    <w:tmpl w:val="19ECE68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810280"/>
    <w:multiLevelType w:val="multilevel"/>
    <w:tmpl w:val="7018AD8C"/>
    <w:lvl w:ilvl="0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1147822611">
    <w:abstractNumId w:val="7"/>
  </w:num>
  <w:num w:numId="2" w16cid:durableId="389353213">
    <w:abstractNumId w:val="26"/>
  </w:num>
  <w:num w:numId="3" w16cid:durableId="301279927">
    <w:abstractNumId w:val="24"/>
  </w:num>
  <w:num w:numId="4" w16cid:durableId="652873820">
    <w:abstractNumId w:val="3"/>
  </w:num>
  <w:num w:numId="5" w16cid:durableId="207107789">
    <w:abstractNumId w:val="6"/>
  </w:num>
  <w:num w:numId="6" w16cid:durableId="330913549">
    <w:abstractNumId w:val="29"/>
  </w:num>
  <w:num w:numId="7" w16cid:durableId="15467591">
    <w:abstractNumId w:val="27"/>
  </w:num>
  <w:num w:numId="8" w16cid:durableId="1009407291">
    <w:abstractNumId w:val="13"/>
  </w:num>
  <w:num w:numId="9" w16cid:durableId="1127090222">
    <w:abstractNumId w:val="23"/>
  </w:num>
  <w:num w:numId="10" w16cid:durableId="1020426600">
    <w:abstractNumId w:val="15"/>
  </w:num>
  <w:num w:numId="11" w16cid:durableId="1100294196">
    <w:abstractNumId w:val="4"/>
  </w:num>
  <w:num w:numId="12" w16cid:durableId="556624436">
    <w:abstractNumId w:val="17"/>
  </w:num>
  <w:num w:numId="13" w16cid:durableId="721905296">
    <w:abstractNumId w:val="28"/>
  </w:num>
  <w:num w:numId="14" w16cid:durableId="1648899967">
    <w:abstractNumId w:val="12"/>
  </w:num>
  <w:num w:numId="15" w16cid:durableId="691498900">
    <w:abstractNumId w:val="10"/>
  </w:num>
  <w:num w:numId="16" w16cid:durableId="409348421">
    <w:abstractNumId w:val="20"/>
  </w:num>
  <w:num w:numId="17" w16cid:durableId="1840269402">
    <w:abstractNumId w:val="18"/>
  </w:num>
  <w:num w:numId="18" w16cid:durableId="1568682587">
    <w:abstractNumId w:val="25"/>
  </w:num>
  <w:num w:numId="19" w16cid:durableId="209459867">
    <w:abstractNumId w:val="16"/>
  </w:num>
  <w:num w:numId="20" w16cid:durableId="1710304443">
    <w:abstractNumId w:val="14"/>
  </w:num>
  <w:num w:numId="21" w16cid:durableId="16858378">
    <w:abstractNumId w:val="22"/>
  </w:num>
  <w:num w:numId="22" w16cid:durableId="853033194">
    <w:abstractNumId w:val="11"/>
  </w:num>
  <w:num w:numId="23" w16cid:durableId="1621836166">
    <w:abstractNumId w:val="0"/>
  </w:num>
  <w:num w:numId="24" w16cid:durableId="773867208">
    <w:abstractNumId w:val="1"/>
  </w:num>
  <w:num w:numId="25" w16cid:durableId="1149905341">
    <w:abstractNumId w:val="21"/>
  </w:num>
  <w:num w:numId="26" w16cid:durableId="328602204">
    <w:abstractNumId w:val="2"/>
  </w:num>
  <w:num w:numId="27" w16cid:durableId="434985013">
    <w:abstractNumId w:val="8"/>
  </w:num>
  <w:num w:numId="28" w16cid:durableId="1784954975">
    <w:abstractNumId w:val="9"/>
  </w:num>
  <w:num w:numId="29" w16cid:durableId="1470517096">
    <w:abstractNumId w:val="19"/>
  </w:num>
  <w:num w:numId="30" w16cid:durableId="18749258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3C"/>
    <w:rsid w:val="0000219B"/>
    <w:rsid w:val="00002BDA"/>
    <w:rsid w:val="0006143D"/>
    <w:rsid w:val="00082D70"/>
    <w:rsid w:val="0008627F"/>
    <w:rsid w:val="000A04BC"/>
    <w:rsid w:val="000C1ABC"/>
    <w:rsid w:val="000E35E0"/>
    <w:rsid w:val="000F0B4F"/>
    <w:rsid w:val="001011D1"/>
    <w:rsid w:val="00114FEB"/>
    <w:rsid w:val="001303E1"/>
    <w:rsid w:val="001308B2"/>
    <w:rsid w:val="00130CD6"/>
    <w:rsid w:val="001552FA"/>
    <w:rsid w:val="0016297D"/>
    <w:rsid w:val="0017515E"/>
    <w:rsid w:val="00181057"/>
    <w:rsid w:val="00182616"/>
    <w:rsid w:val="00185E95"/>
    <w:rsid w:val="001B0B25"/>
    <w:rsid w:val="001C4153"/>
    <w:rsid w:val="001C4F29"/>
    <w:rsid w:val="001C5C9D"/>
    <w:rsid w:val="001E774B"/>
    <w:rsid w:val="001F7130"/>
    <w:rsid w:val="00204AD2"/>
    <w:rsid w:val="00247E47"/>
    <w:rsid w:val="00264388"/>
    <w:rsid w:val="002663FD"/>
    <w:rsid w:val="00266998"/>
    <w:rsid w:val="0027216E"/>
    <w:rsid w:val="00272A3E"/>
    <w:rsid w:val="00283FD3"/>
    <w:rsid w:val="002847DF"/>
    <w:rsid w:val="002A3681"/>
    <w:rsid w:val="002B6BDA"/>
    <w:rsid w:val="002F1386"/>
    <w:rsid w:val="002F4C11"/>
    <w:rsid w:val="00340C75"/>
    <w:rsid w:val="00340D3B"/>
    <w:rsid w:val="00343D90"/>
    <w:rsid w:val="00362331"/>
    <w:rsid w:val="003723F5"/>
    <w:rsid w:val="00375326"/>
    <w:rsid w:val="003A0A69"/>
    <w:rsid w:val="003C0136"/>
    <w:rsid w:val="003C3008"/>
    <w:rsid w:val="003E6D64"/>
    <w:rsid w:val="003F21E4"/>
    <w:rsid w:val="00401209"/>
    <w:rsid w:val="0040236A"/>
    <w:rsid w:val="0041151A"/>
    <w:rsid w:val="00411750"/>
    <w:rsid w:val="00430D88"/>
    <w:rsid w:val="00432485"/>
    <w:rsid w:val="00437D3D"/>
    <w:rsid w:val="0046550F"/>
    <w:rsid w:val="00497580"/>
    <w:rsid w:val="00497D1C"/>
    <w:rsid w:val="004B1617"/>
    <w:rsid w:val="00506D36"/>
    <w:rsid w:val="00511A43"/>
    <w:rsid w:val="00543728"/>
    <w:rsid w:val="00551F72"/>
    <w:rsid w:val="0059143C"/>
    <w:rsid w:val="00592E20"/>
    <w:rsid w:val="00597F8C"/>
    <w:rsid w:val="005B01B3"/>
    <w:rsid w:val="005B5474"/>
    <w:rsid w:val="005D49CA"/>
    <w:rsid w:val="005E660F"/>
    <w:rsid w:val="005F2930"/>
    <w:rsid w:val="00601865"/>
    <w:rsid w:val="00630F2E"/>
    <w:rsid w:val="00633A83"/>
    <w:rsid w:val="00634E45"/>
    <w:rsid w:val="00637A18"/>
    <w:rsid w:val="00650758"/>
    <w:rsid w:val="006639DF"/>
    <w:rsid w:val="006670B4"/>
    <w:rsid w:val="00691FA9"/>
    <w:rsid w:val="006B39D4"/>
    <w:rsid w:val="006C2EF3"/>
    <w:rsid w:val="006E21D7"/>
    <w:rsid w:val="006F6350"/>
    <w:rsid w:val="006F7677"/>
    <w:rsid w:val="007149B2"/>
    <w:rsid w:val="007333AF"/>
    <w:rsid w:val="00737D87"/>
    <w:rsid w:val="007466F4"/>
    <w:rsid w:val="00747FFA"/>
    <w:rsid w:val="00754743"/>
    <w:rsid w:val="0076368D"/>
    <w:rsid w:val="007842E6"/>
    <w:rsid w:val="007A6B43"/>
    <w:rsid w:val="007B2ED5"/>
    <w:rsid w:val="007B5431"/>
    <w:rsid w:val="007F5F08"/>
    <w:rsid w:val="007F7228"/>
    <w:rsid w:val="00807D33"/>
    <w:rsid w:val="00831CE4"/>
    <w:rsid w:val="008413A3"/>
    <w:rsid w:val="008441C0"/>
    <w:rsid w:val="00846FAC"/>
    <w:rsid w:val="008479E2"/>
    <w:rsid w:val="00847C9D"/>
    <w:rsid w:val="00851431"/>
    <w:rsid w:val="008539E9"/>
    <w:rsid w:val="008609AE"/>
    <w:rsid w:val="0086291E"/>
    <w:rsid w:val="00863C8B"/>
    <w:rsid w:val="00876026"/>
    <w:rsid w:val="008B0C3C"/>
    <w:rsid w:val="008B4DC5"/>
    <w:rsid w:val="008F30EA"/>
    <w:rsid w:val="008F79A8"/>
    <w:rsid w:val="0090085F"/>
    <w:rsid w:val="00913238"/>
    <w:rsid w:val="00936ACC"/>
    <w:rsid w:val="00951161"/>
    <w:rsid w:val="009576C4"/>
    <w:rsid w:val="0097073E"/>
    <w:rsid w:val="00976215"/>
    <w:rsid w:val="009772B0"/>
    <w:rsid w:val="00977D99"/>
    <w:rsid w:val="0098420F"/>
    <w:rsid w:val="009B3077"/>
    <w:rsid w:val="009B7978"/>
    <w:rsid w:val="009C4535"/>
    <w:rsid w:val="009E0FC2"/>
    <w:rsid w:val="009E3B96"/>
    <w:rsid w:val="00A152C8"/>
    <w:rsid w:val="00A157C7"/>
    <w:rsid w:val="00A236BF"/>
    <w:rsid w:val="00A23920"/>
    <w:rsid w:val="00A26981"/>
    <w:rsid w:val="00A536C0"/>
    <w:rsid w:val="00A635D5"/>
    <w:rsid w:val="00A80225"/>
    <w:rsid w:val="00A82D03"/>
    <w:rsid w:val="00A83805"/>
    <w:rsid w:val="00A84D99"/>
    <w:rsid w:val="00AA2F30"/>
    <w:rsid w:val="00AA63BA"/>
    <w:rsid w:val="00AB61AF"/>
    <w:rsid w:val="00B11869"/>
    <w:rsid w:val="00B12A1D"/>
    <w:rsid w:val="00B13BCB"/>
    <w:rsid w:val="00B1401B"/>
    <w:rsid w:val="00B14D2A"/>
    <w:rsid w:val="00B14EA3"/>
    <w:rsid w:val="00B2034F"/>
    <w:rsid w:val="00B321A5"/>
    <w:rsid w:val="00B36B2C"/>
    <w:rsid w:val="00B61DC4"/>
    <w:rsid w:val="00B80EE9"/>
    <w:rsid w:val="00B8515D"/>
    <w:rsid w:val="00B90817"/>
    <w:rsid w:val="00BA7870"/>
    <w:rsid w:val="00BB0722"/>
    <w:rsid w:val="00BD372D"/>
    <w:rsid w:val="00C03BC5"/>
    <w:rsid w:val="00C1715A"/>
    <w:rsid w:val="00C412FE"/>
    <w:rsid w:val="00C63139"/>
    <w:rsid w:val="00C71F29"/>
    <w:rsid w:val="00C72B87"/>
    <w:rsid w:val="00C7381D"/>
    <w:rsid w:val="00C8183F"/>
    <w:rsid w:val="00C83E97"/>
    <w:rsid w:val="00CA3378"/>
    <w:rsid w:val="00CA59D2"/>
    <w:rsid w:val="00CB16E8"/>
    <w:rsid w:val="00CE45A6"/>
    <w:rsid w:val="00D00539"/>
    <w:rsid w:val="00D03CFE"/>
    <w:rsid w:val="00D136DC"/>
    <w:rsid w:val="00D211FA"/>
    <w:rsid w:val="00D35C64"/>
    <w:rsid w:val="00D37DFF"/>
    <w:rsid w:val="00D44BBF"/>
    <w:rsid w:val="00D52083"/>
    <w:rsid w:val="00D55056"/>
    <w:rsid w:val="00D63E2F"/>
    <w:rsid w:val="00D6775C"/>
    <w:rsid w:val="00D82BEC"/>
    <w:rsid w:val="00DA152E"/>
    <w:rsid w:val="00DA1992"/>
    <w:rsid w:val="00DA5C9C"/>
    <w:rsid w:val="00DB6B7E"/>
    <w:rsid w:val="00DC4E30"/>
    <w:rsid w:val="00E14AA7"/>
    <w:rsid w:val="00E14F80"/>
    <w:rsid w:val="00E3586C"/>
    <w:rsid w:val="00E50C0E"/>
    <w:rsid w:val="00E52247"/>
    <w:rsid w:val="00E532E3"/>
    <w:rsid w:val="00E6525B"/>
    <w:rsid w:val="00E90635"/>
    <w:rsid w:val="00E92385"/>
    <w:rsid w:val="00E93F11"/>
    <w:rsid w:val="00EB42B7"/>
    <w:rsid w:val="00EB5C11"/>
    <w:rsid w:val="00ED6E70"/>
    <w:rsid w:val="00EE11A9"/>
    <w:rsid w:val="00EF10F2"/>
    <w:rsid w:val="00EF21FF"/>
    <w:rsid w:val="00F00195"/>
    <w:rsid w:val="00F0436D"/>
    <w:rsid w:val="00F06ED7"/>
    <w:rsid w:val="00F146B4"/>
    <w:rsid w:val="00F2029A"/>
    <w:rsid w:val="00F246F8"/>
    <w:rsid w:val="00F24CA1"/>
    <w:rsid w:val="00F3027B"/>
    <w:rsid w:val="00F37634"/>
    <w:rsid w:val="00F41ACF"/>
    <w:rsid w:val="00F430A8"/>
    <w:rsid w:val="00F5689F"/>
    <w:rsid w:val="00F7064C"/>
    <w:rsid w:val="00F746ED"/>
    <w:rsid w:val="00F93BC9"/>
    <w:rsid w:val="00FA5C06"/>
    <w:rsid w:val="00FB18B6"/>
    <w:rsid w:val="00FB4B76"/>
    <w:rsid w:val="00FB53EE"/>
    <w:rsid w:val="00FE0601"/>
    <w:rsid w:val="00FE25DD"/>
    <w:rsid w:val="00F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6CE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998"/>
    <w:rPr>
      <w:rFonts w:eastAsia="Arial" w:cs="Arial"/>
      <w:sz w:val="18"/>
      <w:szCs w:val="16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82D03"/>
    <w:pPr>
      <w:spacing w:before="27"/>
      <w:outlineLvl w:val="0"/>
    </w:pPr>
    <w:rPr>
      <w:rFonts w:asciiTheme="majorHAnsi" w:hAnsiTheme="majorHAnsi"/>
      <w:b/>
      <w:spacing w:val="-16"/>
      <w:sz w:val="85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EF10F2"/>
    <w:pPr>
      <w:spacing w:before="134"/>
      <w:ind w:left="80"/>
      <w:outlineLvl w:val="1"/>
    </w:pPr>
    <w:rPr>
      <w:sz w:val="43"/>
    </w:rPr>
  </w:style>
  <w:style w:type="paragraph" w:styleId="Ttulo3">
    <w:name w:val="heading 3"/>
    <w:aliases w:val="Heading 3 Section Category"/>
    <w:basedOn w:val="Normal"/>
    <w:next w:val="Normal"/>
    <w:link w:val="Ttulo3Car"/>
    <w:uiPriority w:val="9"/>
    <w:semiHidden/>
    <w:qFormat/>
    <w:rsid w:val="00EF10F2"/>
    <w:pPr>
      <w:spacing w:before="20"/>
      <w:outlineLvl w:val="2"/>
    </w:pPr>
    <w:rPr>
      <w:b/>
      <w:spacing w:val="-11"/>
      <w:sz w:val="40"/>
    </w:rPr>
  </w:style>
  <w:style w:type="paragraph" w:styleId="Ttulo4">
    <w:name w:val="heading 4"/>
    <w:aliases w:val="Heading 4 Job Title"/>
    <w:basedOn w:val="Normal"/>
    <w:next w:val="Normal"/>
    <w:link w:val="Ttulo4Car"/>
    <w:uiPriority w:val="9"/>
    <w:semiHidden/>
    <w:qFormat/>
    <w:rsid w:val="00EF10F2"/>
    <w:pPr>
      <w:spacing w:before="99"/>
      <w:outlineLvl w:val="3"/>
    </w:pPr>
    <w:rPr>
      <w:b/>
      <w:bCs/>
      <w:sz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semiHidden/>
    <w:qFormat/>
    <w:rsid w:val="00EF10F2"/>
  </w:style>
  <w:style w:type="paragraph" w:styleId="Prrafodelista">
    <w:name w:val="List Paragraph"/>
    <w:basedOn w:val="Normal"/>
    <w:uiPriority w:val="34"/>
    <w:qFormat/>
  </w:style>
  <w:style w:type="paragraph" w:customStyle="1" w:styleId="Tabladeprrafo">
    <w:name w:val="Tabla de párrafo"/>
    <w:basedOn w:val="Normal"/>
    <w:uiPriority w:val="1"/>
    <w:semiHidden/>
    <w:qFormat/>
  </w:style>
  <w:style w:type="character" w:customStyle="1" w:styleId="Ttulo1Car">
    <w:name w:val="Título 1 Car"/>
    <w:basedOn w:val="Fuentedeprrafopredeter"/>
    <w:link w:val="Ttulo1"/>
    <w:uiPriority w:val="9"/>
    <w:rsid w:val="00A82D03"/>
    <w:rPr>
      <w:rFonts w:asciiTheme="majorHAnsi" w:eastAsia="Arial" w:hAnsiTheme="majorHAnsi" w:cs="Arial"/>
      <w:b/>
      <w:color w:val="231F20"/>
      <w:spacing w:val="-16"/>
      <w:sz w:val="85"/>
      <w:szCs w:val="1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2D03"/>
    <w:rPr>
      <w:rFonts w:ascii="Arial Nova" w:eastAsia="Arial" w:hAnsi="Arial Nova" w:cs="Arial"/>
      <w:color w:val="231F20"/>
      <w:sz w:val="43"/>
      <w:szCs w:val="16"/>
      <w:lang w:bidi="en-US"/>
    </w:rPr>
  </w:style>
  <w:style w:type="character" w:customStyle="1" w:styleId="Ttulo3Car">
    <w:name w:val="Título 3 Car"/>
    <w:aliases w:val="Heading 3 Section Category Car"/>
    <w:basedOn w:val="Fuentedeprrafopredeter"/>
    <w:link w:val="Ttulo3"/>
    <w:uiPriority w:val="9"/>
    <w:semiHidden/>
    <w:rsid w:val="00A82D03"/>
    <w:rPr>
      <w:rFonts w:ascii="Arial Nova" w:eastAsia="Arial" w:hAnsi="Arial Nova" w:cs="Arial"/>
      <w:b/>
      <w:color w:val="231F20"/>
      <w:spacing w:val="-11"/>
      <w:sz w:val="40"/>
      <w:szCs w:val="16"/>
      <w:lang w:bidi="en-US"/>
    </w:rPr>
  </w:style>
  <w:style w:type="character" w:customStyle="1" w:styleId="Ttulo4Car">
    <w:name w:val="Título 4 Car"/>
    <w:aliases w:val="Heading 4 Job Title Car"/>
    <w:basedOn w:val="Fuentedeprrafopredeter"/>
    <w:link w:val="Ttulo4"/>
    <w:uiPriority w:val="9"/>
    <w:semiHidden/>
    <w:rsid w:val="00A82D03"/>
    <w:rPr>
      <w:rFonts w:ascii="Arial Nova" w:eastAsia="Arial" w:hAnsi="Arial Nova" w:cs="Arial"/>
      <w:b/>
      <w:bCs/>
      <w:color w:val="231F20"/>
      <w:sz w:val="23"/>
      <w:szCs w:val="16"/>
      <w:lang w:bidi="en-US"/>
    </w:rPr>
  </w:style>
  <w:style w:type="paragraph" w:customStyle="1" w:styleId="Informacindecontactodecuerpo">
    <w:name w:val="Información de contacto de cuerpo"/>
    <w:basedOn w:val="Textoindependiente"/>
    <w:qFormat/>
    <w:rsid w:val="00F5689F"/>
    <w:pPr>
      <w:ind w:left="14"/>
    </w:pPr>
  </w:style>
  <w:style w:type="paragraph" w:customStyle="1" w:styleId="Vietasdeaptitudes">
    <w:name w:val="Viñetas de aptitudes"/>
    <w:basedOn w:val="Aptitudesenvietas"/>
    <w:qFormat/>
    <w:rsid w:val="00F5689F"/>
  </w:style>
  <w:style w:type="paragraph" w:customStyle="1" w:styleId="Aptitudesenvietas">
    <w:name w:val="Aptitudes en viñetas"/>
    <w:basedOn w:val="Informacindecontactodecuerpo"/>
    <w:semiHidden/>
    <w:qFormat/>
    <w:rsid w:val="00EF10F2"/>
    <w:pPr>
      <w:numPr>
        <w:numId w:val="5"/>
      </w:numPr>
    </w:pPr>
  </w:style>
  <w:style w:type="paragraph" w:styleId="Ttulo">
    <w:name w:val="Title"/>
    <w:basedOn w:val="Normal"/>
    <w:next w:val="Normal"/>
    <w:link w:val="TtuloCar"/>
    <w:uiPriority w:val="10"/>
    <w:qFormat/>
    <w:rsid w:val="00266998"/>
    <w:pPr>
      <w:spacing w:line="216" w:lineRule="auto"/>
      <w:outlineLvl w:val="0"/>
    </w:pPr>
    <w:rPr>
      <w:rFonts w:asciiTheme="majorHAnsi" w:hAnsiTheme="majorHAnsi"/>
      <w:b/>
      <w:sz w:val="72"/>
    </w:rPr>
  </w:style>
  <w:style w:type="character" w:customStyle="1" w:styleId="TtuloCar">
    <w:name w:val="Título Car"/>
    <w:basedOn w:val="Fuentedeprrafopredeter"/>
    <w:link w:val="Ttulo"/>
    <w:uiPriority w:val="10"/>
    <w:rsid w:val="00266998"/>
    <w:rPr>
      <w:rFonts w:asciiTheme="majorHAnsi" w:eastAsia="Arial" w:hAnsiTheme="majorHAnsi" w:cs="Arial"/>
      <w:b/>
      <w:color w:val="231F20"/>
      <w:sz w:val="72"/>
      <w:szCs w:val="16"/>
      <w:lang w:bidi="en-US"/>
    </w:rPr>
  </w:style>
  <w:style w:type="character" w:customStyle="1" w:styleId="Ubicacindeltrabajoencursiva">
    <w:name w:val="Ubicación del trabajo en cursiva"/>
    <w:basedOn w:val="Fuentedeprrafopredeter"/>
    <w:uiPriority w:val="1"/>
    <w:semiHidden/>
    <w:qFormat/>
    <w:rsid w:val="00EF10F2"/>
    <w:rPr>
      <w:i/>
      <w:iCs/>
    </w:rPr>
  </w:style>
  <w:style w:type="character" w:customStyle="1" w:styleId="Trabajoencursiva">
    <w:name w:val="Trabajo en cursiva"/>
    <w:basedOn w:val="Fuentedeprrafopredeter"/>
    <w:uiPriority w:val="1"/>
    <w:semiHidden/>
    <w:qFormat/>
    <w:rsid w:val="00EF10F2"/>
    <w:rPr>
      <w:i/>
      <w:iCs/>
    </w:rPr>
  </w:style>
  <w:style w:type="paragraph" w:customStyle="1" w:styleId="Cuerpo">
    <w:name w:val="Cuerpo"/>
    <w:basedOn w:val="Normal"/>
    <w:uiPriority w:val="99"/>
    <w:semiHidden/>
    <w:rsid w:val="00EF10F2"/>
    <w:pPr>
      <w:widowControl/>
      <w:adjustRightInd w:val="0"/>
      <w:spacing w:before="43" w:line="200" w:lineRule="atLeast"/>
      <w:textAlignment w:val="center"/>
    </w:pPr>
    <w:rPr>
      <w:rFonts w:eastAsiaTheme="minorHAnsi"/>
      <w:color w:val="000000"/>
      <w:lang w:bidi="ar-SA"/>
    </w:rPr>
  </w:style>
  <w:style w:type="paragraph" w:customStyle="1" w:styleId="Vietasdecuerpo">
    <w:name w:val="Viñetas de cuerpo"/>
    <w:basedOn w:val="Cuerpo"/>
    <w:uiPriority w:val="99"/>
    <w:semiHidden/>
    <w:rsid w:val="00EF10F2"/>
    <w:pPr>
      <w:ind w:left="180" w:hanging="180"/>
    </w:pPr>
  </w:style>
  <w:style w:type="paragraph" w:styleId="Subttulo">
    <w:name w:val="Subtitle"/>
    <w:basedOn w:val="Ttulo2"/>
    <w:next w:val="Normal"/>
    <w:link w:val="SubttuloCar"/>
    <w:uiPriority w:val="11"/>
    <w:qFormat/>
    <w:rsid w:val="00266998"/>
    <w:pPr>
      <w:spacing w:before="0"/>
      <w:ind w:left="0"/>
    </w:pPr>
    <w:rPr>
      <w:rFonts w:asciiTheme="majorHAnsi" w:hAnsiTheme="majorHAnsi"/>
      <w:sz w:val="40"/>
    </w:rPr>
  </w:style>
  <w:style w:type="character" w:customStyle="1" w:styleId="SubttuloCar">
    <w:name w:val="Subtítulo Car"/>
    <w:basedOn w:val="Fuentedeprrafopredeter"/>
    <w:link w:val="Subttulo"/>
    <w:uiPriority w:val="11"/>
    <w:rsid w:val="00266998"/>
    <w:rPr>
      <w:rFonts w:asciiTheme="majorHAnsi" w:eastAsia="Arial" w:hAnsiTheme="majorHAnsi" w:cs="Arial"/>
      <w:color w:val="231F20"/>
      <w:sz w:val="40"/>
      <w:szCs w:val="16"/>
      <w:lang w:bidi="en-US"/>
    </w:rPr>
  </w:style>
  <w:style w:type="character" w:styleId="Textodelmarcadordeposicin">
    <w:name w:val="Placeholder Text"/>
    <w:basedOn w:val="Fuentedeprrafopredeter"/>
    <w:uiPriority w:val="99"/>
    <w:semiHidden/>
    <w:rsid w:val="00F5689F"/>
    <w:rPr>
      <w:color w:val="808080"/>
    </w:rPr>
  </w:style>
  <w:style w:type="table" w:styleId="Tablaconcuadrcula">
    <w:name w:val="Table Grid"/>
    <w:basedOn w:val="Tablanormal"/>
    <w:uiPriority w:val="39"/>
    <w:rsid w:val="00F568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5689F"/>
    <w:rPr>
      <w:color w:val="4495A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89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02BD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2BDA"/>
    <w:rPr>
      <w:rFonts w:eastAsia="Arial" w:cs="Arial"/>
      <w:color w:val="231F20"/>
      <w:sz w:val="16"/>
      <w:szCs w:val="16"/>
      <w:lang w:bidi="en-US"/>
    </w:rPr>
  </w:style>
  <w:style w:type="paragraph" w:styleId="Piedepgina">
    <w:name w:val="footer"/>
    <w:basedOn w:val="Normal"/>
    <w:link w:val="PiedepginaCar"/>
    <w:uiPriority w:val="99"/>
    <w:unhideWhenUsed/>
    <w:rsid w:val="00002BD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DA"/>
    <w:rPr>
      <w:rFonts w:eastAsia="Arial" w:cs="Arial"/>
      <w:color w:val="231F20"/>
      <w:sz w:val="16"/>
      <w:szCs w:val="16"/>
      <w:lang w:bidi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437D3D"/>
    <w:rPr>
      <w:color w:val="AA5881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7602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AR" w:eastAsia="es-A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Local\Microsoft\Office\16.0\DTS\es-ES%7bA40F86C7-2283-4D28-84BE-42717DA99FBA%7d\%7b16E01CD3-D07A-406C-BB76-AEF0AEC051B3%7dtf56093610_win32.dotx" TargetMode="External"/></Relationships>
</file>

<file path=word/theme/theme1.xml><?xml version="1.0" encoding="utf-8"?>
<a:theme xmlns:a="http://schemas.openxmlformats.org/drawingml/2006/main" name="Office Theme">
  <a:themeElements>
    <a:clrScheme name="Swiss Design">
      <a:dk1>
        <a:sysClr val="windowText" lastClr="000000"/>
      </a:dk1>
      <a:lt1>
        <a:sysClr val="window" lastClr="FFFFFF"/>
      </a:lt1>
      <a:dk2>
        <a:srgbClr val="7CA655"/>
      </a:dk2>
      <a:lt2>
        <a:srgbClr val="E4E4E4"/>
      </a:lt2>
      <a:accent1>
        <a:srgbClr val="A9D4DB"/>
      </a:accent1>
      <a:accent2>
        <a:srgbClr val="FBE284"/>
      </a:accent2>
      <a:accent3>
        <a:srgbClr val="4495A2"/>
      </a:accent3>
      <a:accent4>
        <a:srgbClr val="AA5881"/>
      </a:accent4>
      <a:accent5>
        <a:srgbClr val="E06742"/>
      </a:accent5>
      <a:accent6>
        <a:srgbClr val="F9D448"/>
      </a:accent6>
      <a:hlink>
        <a:srgbClr val="4495A2"/>
      </a:hlink>
      <a:folHlink>
        <a:srgbClr val="AA5881"/>
      </a:folHlink>
    </a:clrScheme>
    <a:fontScheme name="Custom 1">
      <a:majorFont>
        <a:latin typeface="Arial Nova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6A6C1E0BAACA4BA8F8CF2C8BC6D411" ma:contentTypeVersion="0" ma:contentTypeDescription="Crear nuevo documento." ma:contentTypeScope="" ma:versionID="ffc63e3258a05ae2b4fe8ff8fc2334f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e5220bfcd18c4b751bafb185b5b363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03D56-B0B1-492F-844D-9477B1C6C3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06641B-EA0C-4592-BA9E-616528CCEA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EDACA7-763F-4690-9028-A84196B162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07FB7A-EF1A-4515-ABAC-54338E72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{16E01CD3-D07A-406C-BB76-AEF0AEC051B3}tf56093610_win32.dotx</Template>
  <TotalTime>0</TotalTime>
  <Pages>8</Pages>
  <Words>1485</Words>
  <Characters>8173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2023-06-11T14:30:00Z</dcterms:created>
  <dcterms:modified xsi:type="dcterms:W3CDTF">2023-06-12T12:38:00Z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0x010100346A6C1E0BAACA4BA8F8CF2C8BC6D411</vt:lpwstr>
  </property>
</Properties>
</file>